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568751A" w14:textId="77777777" w:rsidR="00D5082E" w:rsidRPr="008B5758" w:rsidRDefault="00C845BE" w:rsidP="00F5508A">
      <w:pPr>
        <w:pStyle w:val="ac"/>
        <w:jc w:val="left"/>
        <w:rPr>
          <w:rFonts w:asciiTheme="minorHAnsi" w:eastAsiaTheme="minorHAnsi" w:hAnsiTheme="minorHAnsi"/>
          <w:b w:val="0"/>
          <w:lang w:eastAsia="ko-KR"/>
        </w:rPr>
      </w:pPr>
      <w:r w:rsidRPr="008B5758">
        <w:rPr>
          <w:rFonts w:asciiTheme="minorHAnsi" w:eastAsiaTheme="minorHAnsi" w:hAnsiTheme="minorHAnsi"/>
          <w:noProof/>
          <w:lang w:eastAsia="ko-KR"/>
        </w:rPr>
        <w:drawing>
          <wp:anchor distT="0" distB="0" distL="114300" distR="114300" simplePos="0" relativeHeight="251833856" behindDoc="1" locked="0" layoutInCell="1" allowOverlap="1" wp14:anchorId="21CD554B" wp14:editId="774A5F3D">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8B5758" w:rsidRDefault="00D5082E">
      <w:pPr>
        <w:rPr>
          <w:rFonts w:asciiTheme="minorHAnsi" w:eastAsiaTheme="minorHAnsi" w:hAnsiTheme="minorHAnsi"/>
          <w:lang w:eastAsia="ko-KR"/>
        </w:rPr>
      </w:pPr>
    </w:p>
    <w:p w14:paraId="538D51F8" w14:textId="77777777" w:rsidR="00D5082E" w:rsidRPr="008B5758" w:rsidRDefault="00D5082E">
      <w:pPr>
        <w:rPr>
          <w:rFonts w:asciiTheme="minorHAnsi" w:eastAsiaTheme="minorHAnsi" w:hAnsiTheme="minorHAnsi"/>
        </w:rPr>
      </w:pPr>
    </w:p>
    <w:p w14:paraId="6F8E7487" w14:textId="77777777" w:rsidR="00A32698" w:rsidRPr="008B5758" w:rsidRDefault="00A32698">
      <w:pPr>
        <w:rPr>
          <w:rFonts w:asciiTheme="minorHAnsi" w:eastAsiaTheme="minorHAnsi" w:hAnsiTheme="minorHAnsi"/>
          <w:lang w:eastAsia="ko-KR"/>
        </w:rPr>
      </w:pPr>
    </w:p>
    <w:p w14:paraId="47194C4A" w14:textId="77777777" w:rsidR="00A32698" w:rsidRPr="008B5758" w:rsidRDefault="00A32698">
      <w:pPr>
        <w:rPr>
          <w:rFonts w:asciiTheme="minorHAnsi" w:eastAsiaTheme="minorHAnsi" w:hAnsiTheme="minorHAnsi"/>
          <w:lang w:eastAsia="ko-KR"/>
        </w:rPr>
      </w:pPr>
    </w:p>
    <w:p w14:paraId="3090866E" w14:textId="77777777" w:rsidR="00A32698" w:rsidRPr="008B5758" w:rsidRDefault="00A32698">
      <w:pPr>
        <w:rPr>
          <w:rFonts w:asciiTheme="minorHAnsi" w:eastAsiaTheme="minorHAnsi" w:hAnsiTheme="minorHAnsi"/>
          <w:lang w:eastAsia="ko-KR"/>
        </w:rPr>
      </w:pPr>
    </w:p>
    <w:p w14:paraId="3381F1BE" w14:textId="77777777" w:rsidR="00A32698" w:rsidRPr="008B5758" w:rsidRDefault="00A32698">
      <w:pPr>
        <w:rPr>
          <w:rFonts w:asciiTheme="minorHAnsi" w:eastAsiaTheme="minorHAnsi" w:hAnsiTheme="minorHAnsi"/>
          <w:lang w:eastAsia="ko-KR"/>
        </w:rPr>
      </w:pPr>
    </w:p>
    <w:p w14:paraId="1B23E051" w14:textId="77777777" w:rsidR="00A32698" w:rsidRPr="008B5758" w:rsidRDefault="00A32698">
      <w:pPr>
        <w:rPr>
          <w:rFonts w:asciiTheme="minorHAnsi" w:eastAsiaTheme="minorHAnsi" w:hAnsiTheme="minorHAnsi"/>
          <w:lang w:eastAsia="ko-KR"/>
        </w:rPr>
      </w:pPr>
    </w:p>
    <w:p w14:paraId="4A61322E" w14:textId="77777777" w:rsidR="00A32698" w:rsidRPr="008B5758" w:rsidRDefault="00A32698">
      <w:pPr>
        <w:rPr>
          <w:rFonts w:asciiTheme="minorHAnsi" w:eastAsiaTheme="minorHAnsi" w:hAnsiTheme="minorHAnsi"/>
          <w:lang w:eastAsia="ko-KR"/>
        </w:rPr>
      </w:pPr>
    </w:p>
    <w:p w14:paraId="0DCEF5BE" w14:textId="63DC1275" w:rsidR="00A32698" w:rsidRPr="008B5758" w:rsidRDefault="00A32698">
      <w:pPr>
        <w:rPr>
          <w:rFonts w:asciiTheme="minorHAnsi" w:eastAsiaTheme="minorHAnsi" w:hAnsiTheme="minorHAnsi"/>
          <w:lang w:eastAsia="ko-KR"/>
        </w:rPr>
      </w:pPr>
    </w:p>
    <w:p w14:paraId="57B62422" w14:textId="7E817C46" w:rsidR="00D5082E" w:rsidRPr="008B5758" w:rsidRDefault="00D5082E">
      <w:pPr>
        <w:rPr>
          <w:rFonts w:asciiTheme="minorHAnsi" w:eastAsiaTheme="minorHAnsi" w:hAnsiTheme="minorHAnsi"/>
        </w:rPr>
      </w:pPr>
    </w:p>
    <w:p w14:paraId="01950957" w14:textId="4BED118D" w:rsidR="00D5082E" w:rsidRPr="008B5758" w:rsidRDefault="00D5082E">
      <w:pPr>
        <w:rPr>
          <w:rFonts w:asciiTheme="minorHAnsi" w:eastAsiaTheme="minorHAnsi" w:hAnsiTheme="minorHAnsi"/>
        </w:rPr>
      </w:pPr>
    </w:p>
    <w:p w14:paraId="4D94120A" w14:textId="48898E21" w:rsidR="00D5082E" w:rsidRPr="008B5758" w:rsidRDefault="006A1426">
      <w:pPr>
        <w:rPr>
          <w:rFonts w:asciiTheme="minorHAnsi" w:eastAsiaTheme="minorHAnsi" w:hAnsiTheme="minorHAnsi"/>
        </w:rPr>
      </w:pPr>
      <w:r w:rsidRPr="008B5758">
        <w:rPr>
          <w:rFonts w:asciiTheme="minorHAnsi" w:eastAsiaTheme="minorHAnsi" w:hAnsiTheme="minorHAnsi"/>
          <w:noProof/>
        </w:rPr>
        <mc:AlternateContent>
          <mc:Choice Requires="wps">
            <w:drawing>
              <wp:anchor distT="0" distB="0" distL="114300" distR="114300" simplePos="0" relativeHeight="251837952" behindDoc="0" locked="0" layoutInCell="1" allowOverlap="1" wp14:anchorId="12B4BB5C" wp14:editId="2C677F28">
                <wp:simplePos x="0" y="0"/>
                <wp:positionH relativeFrom="column">
                  <wp:posOffset>-324540</wp:posOffset>
                </wp:positionH>
                <wp:positionV relativeFrom="paragraph">
                  <wp:posOffset>26035</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F67DA" id="Straight Connector 3"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2.05pt" to="273.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" strokecolor="#0d0d0d [3069]" strokeweight="3pt"/>
            </w:pict>
          </mc:Fallback>
        </mc:AlternateContent>
      </w:r>
      <w:r w:rsidRPr="008B5758">
        <w:rPr>
          <w:rFonts w:asciiTheme="minorHAnsi" w:eastAsiaTheme="minorHAnsi" w:hAnsiTheme="minorHAnsi"/>
          <w:noProof/>
        </w:rPr>
        <mc:AlternateContent>
          <mc:Choice Requires="wps">
            <w:drawing>
              <wp:anchor distT="45720" distB="45720" distL="114300" distR="114300" simplePos="0" relativeHeight="251835904" behindDoc="0" locked="0" layoutInCell="1" allowOverlap="1" wp14:anchorId="03887B1D" wp14:editId="7B349C92">
                <wp:simplePos x="0" y="0"/>
                <wp:positionH relativeFrom="column">
                  <wp:posOffset>-434340</wp:posOffset>
                </wp:positionH>
                <wp:positionV relativeFrom="paragraph">
                  <wp:posOffset>131445</wp:posOffset>
                </wp:positionV>
                <wp:extent cx="6217920" cy="16287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1628775"/>
                        </a:xfrm>
                        <a:prstGeom prst="rect">
                          <a:avLst/>
                        </a:prstGeom>
                        <a:noFill/>
                        <a:ln w="9525">
                          <a:noFill/>
                          <a:miter lim="800000"/>
                          <a:headEnd/>
                          <a:tailEnd/>
                        </a:ln>
                      </wps:spPr>
                      <wps:txbx>
                        <w:txbxContent>
                          <w:p w14:paraId="28A568D0" w14:textId="4097C3A9" w:rsidR="001E0FA3" w:rsidRPr="00877358" w:rsidRDefault="00877358" w:rsidP="00702B60">
                            <w:pPr>
                              <w:rPr>
                                <w:rFonts w:asciiTheme="minorEastAsia" w:eastAsiaTheme="minorEastAsia" w:hAnsiTheme="minorEastAsia"/>
                                <w:sz w:val="40"/>
                                <w:szCs w:val="40"/>
                                <w:lang w:eastAsia="ko-KR"/>
                              </w:rPr>
                            </w:pPr>
                            <w:r w:rsidRPr="00877358">
                              <w:rPr>
                                <w:rFonts w:asciiTheme="minorEastAsia" w:eastAsiaTheme="minorEastAsia" w:hAnsiTheme="minorEastAsia"/>
                                <w:b/>
                                <w:sz w:val="40"/>
                                <w:szCs w:val="40"/>
                                <w:lang w:eastAsia="ko-KR"/>
                              </w:rPr>
                              <w:t>SceneForge AI: MCP, A Multimodal Agent for Generative 3D Art and Scripting in Blender</w:t>
                            </w:r>
                            <w:r w:rsidRPr="00877358">
                              <w:rPr>
                                <w:rFonts w:asciiTheme="minorEastAsia" w:eastAsiaTheme="minorEastAsia" w:hAnsiTheme="minorEastAsia" w:hint="eastAsia"/>
                                <w:b/>
                                <w:sz w:val="40"/>
                                <w:szCs w:val="40"/>
                                <w:lang w:eastAsia="ko-KR"/>
                              </w:rPr>
                              <w:t xml:space="preserve"> </w:t>
                            </w:r>
                            <w:r w:rsidR="001E0FA3" w:rsidRPr="00877358">
                              <w:rPr>
                                <w:rFonts w:asciiTheme="minorEastAsia" w:eastAsiaTheme="minorEastAsia" w:hAnsiTheme="minorEastAsia"/>
                                <w:sz w:val="40"/>
                                <w:szCs w:val="40"/>
                                <w:lang w:eastAsia="ko-KR"/>
                              </w:rPr>
                              <w:t>project plan</w:t>
                            </w:r>
                          </w:p>
                          <w:p w14:paraId="48D47F4B" w14:textId="77777777" w:rsidR="001E0FA3" w:rsidRPr="0025765D" w:rsidRDefault="001E0FA3"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margin-left:-34.2pt;margin-top:10.35pt;width:489.6pt;height:128.25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" filled="f" stroked="f">
                <v:textbox>
                  <w:txbxContent>
                    <w:p w14:paraId="28A568D0" w14:textId="4097C3A9" w:rsidR="001E0FA3" w:rsidRPr="00877358" w:rsidRDefault="00877358" w:rsidP="00702B60">
                      <w:pPr>
                        <w:rPr>
                          <w:rFonts w:asciiTheme="minorEastAsia" w:eastAsiaTheme="minorEastAsia" w:hAnsiTheme="minorEastAsia"/>
                          <w:sz w:val="40"/>
                          <w:szCs w:val="40"/>
                          <w:lang w:eastAsia="ko-KR"/>
                        </w:rPr>
                      </w:pPr>
                      <w:r w:rsidRPr="00877358">
                        <w:rPr>
                          <w:rFonts w:asciiTheme="minorEastAsia" w:eastAsiaTheme="minorEastAsia" w:hAnsiTheme="minorEastAsia"/>
                          <w:b/>
                          <w:sz w:val="40"/>
                          <w:szCs w:val="40"/>
                          <w:lang w:eastAsia="ko-KR"/>
                        </w:rPr>
                        <w:t>SceneForge AI: MCP, A Multimodal Agent for Generative 3D Art and Scripting in Blender</w:t>
                      </w:r>
                      <w:r w:rsidRPr="00877358">
                        <w:rPr>
                          <w:rFonts w:asciiTheme="minorEastAsia" w:eastAsiaTheme="minorEastAsia" w:hAnsiTheme="minorEastAsia" w:hint="eastAsia"/>
                          <w:b/>
                          <w:sz w:val="40"/>
                          <w:szCs w:val="40"/>
                          <w:lang w:eastAsia="ko-KR"/>
                        </w:rPr>
                        <w:t xml:space="preserve"> </w:t>
                      </w:r>
                      <w:r w:rsidR="001E0FA3" w:rsidRPr="00877358">
                        <w:rPr>
                          <w:rFonts w:asciiTheme="minorEastAsia" w:eastAsiaTheme="minorEastAsia" w:hAnsiTheme="minorEastAsia"/>
                          <w:sz w:val="40"/>
                          <w:szCs w:val="40"/>
                          <w:lang w:eastAsia="ko-KR"/>
                        </w:rPr>
                        <w:t>project plan</w:t>
                      </w:r>
                    </w:p>
                    <w:p w14:paraId="48D47F4B" w14:textId="77777777" w:rsidR="001E0FA3" w:rsidRPr="0025765D" w:rsidRDefault="001E0FA3" w:rsidP="00C845BE">
                      <w:pPr>
                        <w:spacing w:line="240" w:lineRule="auto"/>
                        <w:contextualSpacing/>
                        <w:rPr>
                          <w:color w:val="000000" w:themeColor="text1"/>
                          <w:sz w:val="108"/>
                          <w:szCs w:val="108"/>
                        </w:rPr>
                      </w:pPr>
                    </w:p>
                  </w:txbxContent>
                </v:textbox>
                <w10:wrap type="square"/>
              </v:shape>
            </w:pict>
          </mc:Fallback>
        </mc:AlternateContent>
      </w:r>
    </w:p>
    <w:p w14:paraId="4484F5C1" w14:textId="163D956F" w:rsidR="00A95FCB" w:rsidRPr="008B5758" w:rsidRDefault="00A95FCB">
      <w:pPr>
        <w:pStyle w:val="ac"/>
        <w:jc w:val="right"/>
        <w:rPr>
          <w:rFonts w:asciiTheme="minorHAnsi" w:eastAsiaTheme="minorHAnsi" w:hAnsiTheme="minorHAnsi"/>
          <w:sz w:val="20"/>
          <w:lang w:eastAsia="ko-KR"/>
        </w:rPr>
      </w:pPr>
    </w:p>
    <w:p w14:paraId="3BD4D68A" w14:textId="67CE770E" w:rsidR="00A95FCB" w:rsidRPr="008B5758" w:rsidRDefault="00A95FCB" w:rsidP="001641DB">
      <w:pPr>
        <w:pStyle w:val="ac"/>
        <w:rPr>
          <w:rFonts w:asciiTheme="minorHAnsi" w:eastAsiaTheme="minorHAnsi" w:hAnsiTheme="minorHAnsi"/>
          <w:sz w:val="20"/>
          <w:lang w:eastAsia="ko-KR"/>
        </w:rPr>
      </w:pPr>
    </w:p>
    <w:p w14:paraId="6F373569" w14:textId="77777777" w:rsidR="00A95FCB" w:rsidRPr="008B5758" w:rsidRDefault="00A95FCB">
      <w:pPr>
        <w:pStyle w:val="ac"/>
        <w:jc w:val="right"/>
        <w:rPr>
          <w:rFonts w:asciiTheme="minorHAnsi" w:eastAsiaTheme="minorHAnsi" w:hAnsiTheme="minorHAnsi"/>
          <w:sz w:val="20"/>
          <w:lang w:eastAsia="ko-KR"/>
        </w:rPr>
      </w:pPr>
    </w:p>
    <w:p w14:paraId="3408EFB6" w14:textId="77777777" w:rsidR="00A95FCB" w:rsidRPr="008B5758" w:rsidRDefault="00A95FCB">
      <w:pPr>
        <w:pStyle w:val="ac"/>
        <w:jc w:val="right"/>
        <w:rPr>
          <w:rFonts w:asciiTheme="minorHAnsi" w:eastAsiaTheme="minorHAnsi" w:hAnsiTheme="minorHAnsi"/>
          <w:sz w:val="20"/>
          <w:lang w:eastAsia="ko-KR"/>
        </w:rPr>
      </w:pPr>
    </w:p>
    <w:p w14:paraId="55E0E89D" w14:textId="31595B72" w:rsidR="00A95FCB" w:rsidRPr="008B5758" w:rsidRDefault="00C845BE">
      <w:pPr>
        <w:pStyle w:val="ac"/>
        <w:jc w:val="right"/>
        <w:rPr>
          <w:rFonts w:asciiTheme="minorHAnsi" w:eastAsiaTheme="minorHAnsi" w:hAnsiTheme="minorHAnsi"/>
          <w:sz w:val="20"/>
          <w:lang w:eastAsia="ko-KR"/>
        </w:rPr>
      </w:pPr>
      <w:r w:rsidRPr="008B5758">
        <w:rPr>
          <w:rFonts w:asciiTheme="minorHAnsi" w:eastAsiaTheme="minorHAnsi" w:hAnsiTheme="minorHAnsi"/>
          <w:noProof/>
        </w:rPr>
        <w:drawing>
          <wp:anchor distT="0" distB="0" distL="114300" distR="114300" simplePos="0" relativeHeight="251656191" behindDoc="1" locked="0" layoutInCell="1" allowOverlap="1" wp14:anchorId="441B497D" wp14:editId="7281C408">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8B5758" w:rsidRDefault="00A95FCB">
      <w:pPr>
        <w:pStyle w:val="ac"/>
        <w:jc w:val="right"/>
        <w:rPr>
          <w:rFonts w:asciiTheme="minorHAnsi" w:eastAsiaTheme="minorHAnsi" w:hAnsiTheme="minorHAnsi"/>
          <w:sz w:val="20"/>
          <w:lang w:eastAsia="ko-KR"/>
        </w:rPr>
      </w:pPr>
    </w:p>
    <w:p w14:paraId="72A81B53" w14:textId="77777777" w:rsidR="00A95FCB" w:rsidRPr="008B5758" w:rsidRDefault="00E90CF0">
      <w:pPr>
        <w:pStyle w:val="ac"/>
        <w:jc w:val="right"/>
        <w:rPr>
          <w:rFonts w:asciiTheme="minorHAnsi" w:eastAsiaTheme="minorHAnsi" w:hAnsiTheme="minorHAnsi"/>
          <w:sz w:val="20"/>
          <w:lang w:eastAsia="ko-KR"/>
        </w:rPr>
      </w:pPr>
      <w:r w:rsidRPr="008B5758">
        <w:rPr>
          <w:rFonts w:asciiTheme="minorHAnsi" w:eastAsiaTheme="minorHAnsi" w:hAnsiTheme="minorHAnsi"/>
          <w:noProof/>
        </w:rPr>
        <mc:AlternateContent>
          <mc:Choice Requires="wps">
            <w:drawing>
              <wp:anchor distT="0" distB="0" distL="114300" distR="114300" simplePos="0" relativeHeight="251840000" behindDoc="0" locked="0" layoutInCell="1" allowOverlap="1" wp14:anchorId="3B329898" wp14:editId="1985ED96">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AC3E5D" id="Straight Connector 3" o:spid="_x0000_s1026" style="position:absolute;z-index:25184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" strokecolor="#0d0d0d [3069]" strokeweight="3pt"/>
            </w:pict>
          </mc:Fallback>
        </mc:AlternateContent>
      </w:r>
    </w:p>
    <w:p w14:paraId="362D2668" w14:textId="28533014" w:rsidR="00A95FCB" w:rsidRPr="008B5758" w:rsidRDefault="00E90CF0">
      <w:pPr>
        <w:pStyle w:val="ac"/>
        <w:jc w:val="right"/>
        <w:rPr>
          <w:rFonts w:asciiTheme="minorHAnsi" w:eastAsiaTheme="minorHAnsi" w:hAnsiTheme="minorHAnsi"/>
          <w:sz w:val="20"/>
          <w:lang w:eastAsia="ko-KR"/>
        </w:rPr>
      </w:pPr>
      <w:r w:rsidRPr="008B5758">
        <w:rPr>
          <w:rFonts w:asciiTheme="minorHAnsi" w:eastAsiaTheme="minorHAnsi" w:hAnsiTheme="minorHAnsi"/>
          <w:noProof/>
        </w:rPr>
        <mc:AlternateContent>
          <mc:Choice Requires="wps">
            <w:drawing>
              <wp:anchor distT="45720" distB="45720" distL="114300" distR="114300" simplePos="0" relativeHeight="251842048" behindDoc="1" locked="0" layoutInCell="1" allowOverlap="1" wp14:anchorId="7E28627F" wp14:editId="41F854FB">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2093126D" w:rsidR="001E0FA3" w:rsidRDefault="001E0FA3" w:rsidP="00B50235">
                            <w:pPr>
                              <w:rPr>
                                <w:rFonts w:asciiTheme="minorHAnsi" w:eastAsiaTheme="minorHAnsi" w:hAnsiTheme="minorHAnsi" w:cs="Arial" w:hint="eastAsia"/>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325FC1">
                              <w:rPr>
                                <w:rFonts w:asciiTheme="minorHAnsi" w:eastAsiaTheme="minorHAnsi" w:hAnsiTheme="minorHAnsi" w:cs="Arial" w:hint="eastAsia"/>
                                <w:color w:val="000000" w:themeColor="text1"/>
                                <w:sz w:val="24"/>
                                <w:szCs w:val="24"/>
                                <w:lang w:eastAsia="ko-KR"/>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" filled="f" stroked="f">
                <v:textbox>
                  <w:txbxContent>
                    <w:p w14:paraId="3258FE89" w14:textId="2093126D" w:rsidR="001E0FA3" w:rsidRDefault="001E0FA3" w:rsidP="00B50235">
                      <w:pPr>
                        <w:rPr>
                          <w:rFonts w:asciiTheme="minorHAnsi" w:eastAsiaTheme="minorHAnsi" w:hAnsiTheme="minorHAnsi" w:cs="Arial" w:hint="eastAsia"/>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325FC1">
                        <w:rPr>
                          <w:rFonts w:asciiTheme="minorHAnsi" w:eastAsiaTheme="minorHAnsi" w:hAnsiTheme="minorHAnsi" w:cs="Arial" w:hint="eastAsia"/>
                          <w:color w:val="000000" w:themeColor="text1"/>
                          <w:sz w:val="24"/>
                          <w:szCs w:val="24"/>
                          <w:lang w:eastAsia="ko-KR"/>
                        </w:rPr>
                        <w:t>3</w:t>
                      </w:r>
                    </w:p>
                  </w:txbxContent>
                </v:textbox>
              </v:shape>
            </w:pict>
          </mc:Fallback>
        </mc:AlternateContent>
      </w:r>
    </w:p>
    <w:p w14:paraId="7D2722F1" w14:textId="52A1E822" w:rsidR="00A95FCB" w:rsidRPr="008B5758" w:rsidRDefault="00A95FCB">
      <w:pPr>
        <w:pStyle w:val="ac"/>
        <w:jc w:val="right"/>
        <w:rPr>
          <w:rFonts w:asciiTheme="minorHAnsi" w:eastAsiaTheme="minorHAnsi" w:hAnsiTheme="minorHAnsi"/>
          <w:sz w:val="20"/>
          <w:lang w:eastAsia="ko-KR"/>
        </w:rPr>
      </w:pPr>
    </w:p>
    <w:p w14:paraId="61747C79" w14:textId="1000E81B" w:rsidR="00A95FCB" w:rsidRPr="008B5758" w:rsidRDefault="00325FC1" w:rsidP="00325FC1">
      <w:pPr>
        <w:pStyle w:val="ac"/>
        <w:tabs>
          <w:tab w:val="left" w:pos="330"/>
        </w:tabs>
        <w:jc w:val="left"/>
        <w:rPr>
          <w:rFonts w:asciiTheme="minorHAnsi" w:eastAsiaTheme="minorHAnsi" w:hAnsiTheme="minorHAnsi"/>
          <w:sz w:val="20"/>
          <w:lang w:eastAsia="ko-KR"/>
        </w:rPr>
      </w:pPr>
      <w:r>
        <w:rPr>
          <w:rFonts w:asciiTheme="minorHAnsi" w:eastAsiaTheme="minorHAnsi" w:hAnsiTheme="minorHAnsi"/>
          <w:sz w:val="20"/>
          <w:lang w:eastAsia="ko-KR"/>
        </w:rPr>
        <w:tab/>
      </w:r>
    </w:p>
    <w:p w14:paraId="4CD810C9" w14:textId="4569ED57" w:rsidR="00A95FCB" w:rsidRPr="008B5758" w:rsidRDefault="00182EAE" w:rsidP="0067433F">
      <w:pPr>
        <w:pStyle w:val="ac"/>
        <w:rPr>
          <w:rFonts w:asciiTheme="minorHAnsi" w:eastAsiaTheme="minorHAnsi" w:hAnsiTheme="minorHAnsi"/>
          <w:b w:val="0"/>
          <w:sz w:val="32"/>
          <w:szCs w:val="32"/>
          <w:lang w:eastAsia="ko-KR"/>
        </w:rPr>
      </w:pPr>
      <w:r>
        <w:rPr>
          <w:rFonts w:asciiTheme="minorHAnsi" w:eastAsiaTheme="minorHAnsi" w:hAnsiTheme="minorHAnsi" w:hint="eastAsia"/>
          <w:b w:val="0"/>
          <w:sz w:val="32"/>
          <w:szCs w:val="32"/>
          <w:lang w:eastAsia="ko-KR"/>
        </w:rPr>
        <w:t>QKV</w:t>
      </w:r>
    </w:p>
    <w:p w14:paraId="1808DF44" w14:textId="0A7B27FA" w:rsidR="001B6F1F" w:rsidRPr="008B5758" w:rsidRDefault="001B6F1F" w:rsidP="001B6F1F">
      <w:pPr>
        <w:pStyle w:val="ac"/>
        <w:rPr>
          <w:rFonts w:asciiTheme="minorHAnsi" w:eastAsiaTheme="minorHAnsi" w:hAnsiTheme="minorHAnsi"/>
          <w:sz w:val="20"/>
          <w:lang w:eastAsia="ko-KR"/>
        </w:rPr>
      </w:pPr>
    </w:p>
    <w:p w14:paraId="2769EAED" w14:textId="77777777" w:rsidR="00CA1C76" w:rsidRPr="008B5758" w:rsidRDefault="00CA1C76" w:rsidP="00AD2B0B">
      <w:pPr>
        <w:pStyle w:val="ac"/>
        <w:rPr>
          <w:rFonts w:asciiTheme="minorHAnsi" w:eastAsiaTheme="minorHAnsi" w:hAnsiTheme="minorHAnsi"/>
          <w:sz w:val="20"/>
          <w:lang w:eastAsia="ko-KR"/>
        </w:rPr>
      </w:pPr>
    </w:p>
    <w:p w14:paraId="25665AEB" w14:textId="6C01E248" w:rsidR="00BB2205" w:rsidRPr="008B5758" w:rsidRDefault="00BB2205" w:rsidP="00BB2205">
      <w:pPr>
        <w:jc w:val="right"/>
        <w:rPr>
          <w:rFonts w:asciiTheme="minorHAnsi" w:eastAsiaTheme="minorHAnsi" w:hAnsiTheme="minorHAnsi" w:cs="Arial"/>
          <w:sz w:val="24"/>
          <w:szCs w:val="24"/>
          <w:lang w:eastAsia="ko-KR"/>
        </w:rPr>
      </w:pPr>
    </w:p>
    <w:p w14:paraId="62BAB486" w14:textId="06E16FFC" w:rsidR="00BB2205" w:rsidRPr="008B5758" w:rsidRDefault="00BB2205" w:rsidP="00BB2205">
      <w:pPr>
        <w:jc w:val="right"/>
        <w:rPr>
          <w:rFonts w:asciiTheme="minorHAnsi" w:eastAsiaTheme="minorHAnsi" w:hAnsiTheme="minorHAnsi" w:cs="Arial"/>
          <w:sz w:val="24"/>
          <w:szCs w:val="24"/>
          <w:lang w:eastAsia="ko-KR"/>
        </w:rPr>
      </w:pPr>
    </w:p>
    <w:p w14:paraId="2FAC59A3" w14:textId="2A90570D" w:rsidR="00BB2205" w:rsidRPr="008B5758" w:rsidRDefault="00BB2205" w:rsidP="00BB2205">
      <w:pPr>
        <w:jc w:val="right"/>
        <w:rPr>
          <w:rFonts w:asciiTheme="minorHAnsi" w:eastAsiaTheme="minorHAnsi" w:hAnsiTheme="minorHAnsi" w:cs="Arial"/>
          <w:sz w:val="24"/>
          <w:szCs w:val="24"/>
          <w:lang w:eastAsia="ko-KR"/>
        </w:rPr>
      </w:pPr>
    </w:p>
    <w:p w14:paraId="01F79DB5" w14:textId="2B9452FB" w:rsidR="00BB2205" w:rsidRPr="008B5758" w:rsidRDefault="00BB2205" w:rsidP="00BB2205">
      <w:pPr>
        <w:jc w:val="right"/>
        <w:rPr>
          <w:rFonts w:asciiTheme="minorHAnsi" w:eastAsiaTheme="minorHAnsi" w:hAnsiTheme="minorHAnsi" w:cs="Arial"/>
          <w:sz w:val="24"/>
          <w:szCs w:val="24"/>
          <w:lang w:eastAsia="ko-KR"/>
        </w:rPr>
      </w:pPr>
    </w:p>
    <w:p w14:paraId="1369D3EA" w14:textId="4727CF2E" w:rsidR="00BB2205" w:rsidRPr="008B5758" w:rsidRDefault="00BB2205" w:rsidP="00BB2205">
      <w:pPr>
        <w:jc w:val="right"/>
        <w:rPr>
          <w:rFonts w:asciiTheme="minorHAnsi" w:eastAsiaTheme="minorHAnsi" w:hAnsiTheme="minorHAnsi" w:cs="Arial"/>
          <w:sz w:val="24"/>
          <w:szCs w:val="24"/>
          <w:lang w:eastAsia="ko-KR"/>
        </w:rPr>
      </w:pPr>
    </w:p>
    <w:p w14:paraId="5DF38376" w14:textId="77965F48" w:rsidR="00BB2205" w:rsidRPr="008B5758" w:rsidRDefault="00BB2205" w:rsidP="00BB2205">
      <w:pPr>
        <w:jc w:val="right"/>
        <w:rPr>
          <w:rFonts w:asciiTheme="minorHAnsi" w:eastAsiaTheme="minorHAnsi" w:hAnsiTheme="minorHAnsi" w:cs="Arial"/>
          <w:sz w:val="24"/>
          <w:szCs w:val="24"/>
          <w:lang w:eastAsia="ko-KR"/>
        </w:rPr>
      </w:pPr>
    </w:p>
    <w:p w14:paraId="17A36F26" w14:textId="70DE1D72" w:rsidR="00D5082E" w:rsidRPr="008B5758" w:rsidRDefault="003A3DB4" w:rsidP="003A3DB4">
      <w:pPr>
        <w:pStyle w:val="ac"/>
        <w:tabs>
          <w:tab w:val="left" w:pos="1270"/>
          <w:tab w:val="center" w:pos="4986"/>
        </w:tabs>
        <w:jc w:val="left"/>
        <w:rPr>
          <w:rFonts w:asciiTheme="minorHAnsi" w:eastAsiaTheme="minorHAnsi" w:hAnsiTheme="minorHAnsi"/>
          <w:lang w:eastAsia="ko-KR"/>
        </w:rPr>
        <w:sectPr w:rsidR="00D5082E" w:rsidRPr="008B5758">
          <w:footerReference w:type="default" r:id="rId11"/>
          <w:pgSz w:w="12240" w:h="15840"/>
          <w:pgMar w:top="1701" w:right="1134" w:bottom="1701" w:left="1134" w:header="720" w:footer="720" w:gutter="0"/>
          <w:cols w:space="720"/>
          <w:docGrid w:linePitch="360"/>
        </w:sectPr>
      </w:pPr>
      <w:r>
        <w:rPr>
          <w:rFonts w:asciiTheme="minorHAnsi" w:eastAsiaTheme="minorHAnsi" w:hAnsiTheme="minorHAnsi"/>
          <w:lang w:eastAsia="ko-KR"/>
        </w:rPr>
        <w:lastRenderedPageBreak/>
        <w:tab/>
      </w:r>
      <w:r>
        <w:rPr>
          <w:rFonts w:asciiTheme="minorHAnsi" w:eastAsiaTheme="minorHAnsi" w:hAnsiTheme="minorHAnsi"/>
          <w:lang w:eastAsia="ko-KR"/>
        </w:rPr>
        <w:tab/>
      </w:r>
      <w:r w:rsidR="00D5082E" w:rsidRPr="008B5758">
        <w:rPr>
          <w:rFonts w:asciiTheme="minorHAnsi" w:eastAsiaTheme="minorHAnsi" w:hAnsiTheme="minorHAnsi"/>
          <w:lang w:eastAsia="ko-KR"/>
        </w:rPr>
        <w:t>Table of Content</w:t>
      </w:r>
    </w:p>
    <w:p w14:paraId="657E6134" w14:textId="01053A3B" w:rsidR="00801F5A" w:rsidRDefault="008D6CC8" w:rsidP="003A3DB4">
      <w:pPr>
        <w:pStyle w:val="13"/>
        <w:rPr>
          <w:rFonts w:asciiTheme="minorHAnsi" w:hAnsiTheme="minorHAnsi" w:cstheme="minorBidi"/>
          <w:noProof/>
          <w:kern w:val="2"/>
          <w:szCs w:val="22"/>
          <w:lang w:eastAsia="ko-KR"/>
        </w:rPr>
      </w:pPr>
      <w:r w:rsidRPr="008B5758">
        <w:rPr>
          <w:rFonts w:asciiTheme="minorHAnsi" w:eastAsiaTheme="minorHAnsi" w:hAnsiTheme="minorHAnsi"/>
        </w:rPr>
        <w:fldChar w:fldCharType="begin"/>
      </w:r>
      <w:r w:rsidR="00D5082E" w:rsidRPr="008B5758">
        <w:rPr>
          <w:rFonts w:asciiTheme="minorHAnsi" w:eastAsiaTheme="minorHAnsi" w:hAnsiTheme="minorHAnsi"/>
          <w:lang w:eastAsia="ko-KR"/>
        </w:rPr>
        <w:instrText xml:space="preserve"> TOC </w:instrText>
      </w:r>
      <w:r w:rsidRPr="008B5758">
        <w:rPr>
          <w:rFonts w:asciiTheme="minorHAnsi" w:eastAsiaTheme="minorHAnsi" w:hAnsiTheme="minorHAnsi"/>
        </w:rPr>
        <w:fldChar w:fldCharType="separate"/>
      </w:r>
      <w:r w:rsidR="003A3DB4">
        <w:rPr>
          <w:rFonts w:asciiTheme="minorHAnsi" w:eastAsiaTheme="minorHAnsi" w:hAnsiTheme="minorHAnsi" w:hint="eastAsia"/>
          <w:noProof/>
          <w:lang w:eastAsia="ko-KR"/>
        </w:rPr>
        <w:t>1</w:t>
      </w:r>
      <w:r w:rsidR="00801F5A" w:rsidRPr="00382920">
        <w:rPr>
          <w:rFonts w:asciiTheme="minorHAnsi" w:eastAsiaTheme="minorHAnsi" w:hAnsiTheme="minorHAnsi"/>
          <w:noProof/>
          <w:lang w:eastAsia="ko-KR"/>
        </w:rPr>
        <w:t>.</w:t>
      </w:r>
      <w:r w:rsidR="003A3DB4">
        <w:rPr>
          <w:rFonts w:asciiTheme="minorHAnsi" w:hAnsiTheme="minorHAnsi" w:cstheme="minorBidi" w:hint="eastAsia"/>
          <w:noProof/>
          <w:kern w:val="2"/>
          <w:szCs w:val="22"/>
          <w:lang w:eastAsia="ko-KR"/>
        </w:rPr>
        <w:t xml:space="preserve">    </w:t>
      </w:r>
      <w:r w:rsidR="00801F5A" w:rsidRPr="00382920">
        <w:rPr>
          <w:rFonts w:asciiTheme="minorHAnsi" w:eastAsiaTheme="minorHAnsi" w:hAnsiTheme="minorHAnsi"/>
          <w:noProof/>
          <w:lang w:eastAsia="ko-KR"/>
        </w:rPr>
        <w:t>프로젝트 제목</w:t>
      </w:r>
      <w:r w:rsidR="00801F5A">
        <w:rPr>
          <w:noProof/>
          <w:lang w:eastAsia="ko-KR"/>
        </w:rPr>
        <w:tab/>
      </w:r>
      <w:r w:rsidR="00801F5A">
        <w:rPr>
          <w:noProof/>
        </w:rPr>
        <w:fldChar w:fldCharType="begin"/>
      </w:r>
      <w:r w:rsidR="00801F5A">
        <w:rPr>
          <w:noProof/>
          <w:lang w:eastAsia="ko-KR"/>
        </w:rPr>
        <w:instrText xml:space="preserve"> PAGEREF _Toc197167559 \h </w:instrText>
      </w:r>
      <w:r w:rsidR="00801F5A">
        <w:rPr>
          <w:noProof/>
        </w:rPr>
      </w:r>
      <w:r w:rsidR="00801F5A">
        <w:rPr>
          <w:noProof/>
        </w:rPr>
        <w:fldChar w:fldCharType="separate"/>
      </w:r>
      <w:r w:rsidR="00801F5A">
        <w:rPr>
          <w:noProof/>
          <w:lang w:eastAsia="ko-KR"/>
        </w:rPr>
        <w:t>5</w:t>
      </w:r>
      <w:r w:rsidR="00801F5A">
        <w:rPr>
          <w:noProof/>
        </w:rPr>
        <w:fldChar w:fldCharType="end"/>
      </w:r>
    </w:p>
    <w:p w14:paraId="3C63ED45" w14:textId="3790598B" w:rsidR="00801F5A" w:rsidRDefault="003A3DB4">
      <w:pPr>
        <w:pStyle w:val="13"/>
        <w:tabs>
          <w:tab w:val="left" w:pos="4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2</w:t>
      </w:r>
      <w:r w:rsidR="00801F5A" w:rsidRPr="00382920">
        <w:rPr>
          <w:rFonts w:asciiTheme="minorHAnsi" w:eastAsiaTheme="minorHAnsi" w:hAnsiTheme="minorHAnsi"/>
          <w:noProof/>
          <w:lang w:eastAsia="ko-KR"/>
        </w:rPr>
        <w:t>.</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필요성 및 배경</w:t>
      </w:r>
      <w:r w:rsidR="00801F5A">
        <w:rPr>
          <w:noProof/>
          <w:lang w:eastAsia="ko-KR"/>
        </w:rPr>
        <w:tab/>
      </w:r>
      <w:r w:rsidR="00801F5A">
        <w:rPr>
          <w:noProof/>
        </w:rPr>
        <w:fldChar w:fldCharType="begin"/>
      </w:r>
      <w:r w:rsidR="00801F5A">
        <w:rPr>
          <w:noProof/>
          <w:lang w:eastAsia="ko-KR"/>
        </w:rPr>
        <w:instrText xml:space="preserve"> PAGEREF _Toc197167560 \h </w:instrText>
      </w:r>
      <w:r w:rsidR="00801F5A">
        <w:rPr>
          <w:noProof/>
        </w:rPr>
      </w:r>
      <w:r w:rsidR="00801F5A">
        <w:rPr>
          <w:noProof/>
        </w:rPr>
        <w:fldChar w:fldCharType="separate"/>
      </w:r>
      <w:r w:rsidR="00801F5A">
        <w:rPr>
          <w:noProof/>
          <w:lang w:eastAsia="ko-KR"/>
        </w:rPr>
        <w:t>5</w:t>
      </w:r>
      <w:r w:rsidR="00801F5A">
        <w:rPr>
          <w:noProof/>
        </w:rPr>
        <w:fldChar w:fldCharType="end"/>
      </w:r>
    </w:p>
    <w:p w14:paraId="60924F13" w14:textId="1D6F15CE" w:rsidR="00801F5A" w:rsidRDefault="003A3DB4">
      <w:pPr>
        <w:pStyle w:val="13"/>
        <w:tabs>
          <w:tab w:val="left" w:pos="4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3</w:t>
      </w:r>
      <w:r w:rsidR="00801F5A" w:rsidRPr="00382920">
        <w:rPr>
          <w:rFonts w:asciiTheme="minorHAnsi" w:eastAsiaTheme="minorHAnsi" w:hAnsiTheme="minorHAnsi"/>
          <w:noProof/>
          <w:lang w:eastAsia="ko-KR"/>
        </w:rPr>
        <w:t>.</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목표</w:t>
      </w:r>
      <w:r w:rsidR="00801F5A">
        <w:rPr>
          <w:noProof/>
          <w:lang w:eastAsia="ko-KR"/>
        </w:rPr>
        <w:tab/>
      </w:r>
      <w:r w:rsidR="00801F5A">
        <w:rPr>
          <w:noProof/>
        </w:rPr>
        <w:fldChar w:fldCharType="begin"/>
      </w:r>
      <w:r w:rsidR="00801F5A">
        <w:rPr>
          <w:noProof/>
          <w:lang w:eastAsia="ko-KR"/>
        </w:rPr>
        <w:instrText xml:space="preserve"> PAGEREF _Toc197167561 \h </w:instrText>
      </w:r>
      <w:r w:rsidR="00801F5A">
        <w:rPr>
          <w:noProof/>
        </w:rPr>
      </w:r>
      <w:r w:rsidR="00801F5A">
        <w:rPr>
          <w:noProof/>
        </w:rPr>
        <w:fldChar w:fldCharType="separate"/>
      </w:r>
      <w:r w:rsidR="00801F5A">
        <w:rPr>
          <w:noProof/>
          <w:lang w:eastAsia="ko-KR"/>
        </w:rPr>
        <w:t>5</w:t>
      </w:r>
      <w:r w:rsidR="00801F5A">
        <w:rPr>
          <w:noProof/>
        </w:rPr>
        <w:fldChar w:fldCharType="end"/>
      </w:r>
    </w:p>
    <w:p w14:paraId="67F07207" w14:textId="3C9906FE" w:rsidR="00801F5A" w:rsidRDefault="003A3DB4">
      <w:pPr>
        <w:pStyle w:val="13"/>
        <w:tabs>
          <w:tab w:val="left" w:pos="4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4</w:t>
      </w:r>
      <w:r w:rsidR="00801F5A" w:rsidRPr="00382920">
        <w:rPr>
          <w:rFonts w:asciiTheme="minorHAnsi" w:eastAsiaTheme="minorHAnsi" w:hAnsiTheme="minorHAnsi"/>
          <w:noProof/>
          <w:lang w:eastAsia="ko-KR"/>
        </w:rPr>
        <w:t>.</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팀별 역할</w:t>
      </w:r>
      <w:r w:rsidR="00801F5A">
        <w:rPr>
          <w:noProof/>
          <w:lang w:eastAsia="ko-KR"/>
        </w:rPr>
        <w:tab/>
      </w:r>
      <w:r w:rsidR="00801F5A">
        <w:rPr>
          <w:noProof/>
        </w:rPr>
        <w:fldChar w:fldCharType="begin"/>
      </w:r>
      <w:r w:rsidR="00801F5A">
        <w:rPr>
          <w:noProof/>
          <w:lang w:eastAsia="ko-KR"/>
        </w:rPr>
        <w:instrText xml:space="preserve"> PAGEREF _Toc197167562 \h </w:instrText>
      </w:r>
      <w:r w:rsidR="00801F5A">
        <w:rPr>
          <w:noProof/>
        </w:rPr>
      </w:r>
      <w:r w:rsidR="00801F5A">
        <w:rPr>
          <w:noProof/>
        </w:rPr>
        <w:fldChar w:fldCharType="separate"/>
      </w:r>
      <w:r w:rsidR="00801F5A">
        <w:rPr>
          <w:noProof/>
          <w:lang w:eastAsia="ko-KR"/>
        </w:rPr>
        <w:t>5</w:t>
      </w:r>
      <w:r w:rsidR="00801F5A">
        <w:rPr>
          <w:noProof/>
        </w:rPr>
        <w:fldChar w:fldCharType="end"/>
      </w:r>
    </w:p>
    <w:p w14:paraId="0E53667D" w14:textId="11647348" w:rsidR="00801F5A" w:rsidRDefault="003A3DB4">
      <w:pPr>
        <w:pStyle w:val="13"/>
        <w:tabs>
          <w:tab w:val="left" w:pos="4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5</w:t>
      </w:r>
      <w:r w:rsidR="00801F5A" w:rsidRPr="00382920">
        <w:rPr>
          <w:rFonts w:asciiTheme="minorHAnsi" w:eastAsiaTheme="minorHAnsi" w:hAnsiTheme="minorHAnsi"/>
          <w:noProof/>
          <w:lang w:eastAsia="ko-KR"/>
        </w:rPr>
        <w:t>.</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요구사항 분석 및 정의</w:t>
      </w:r>
      <w:r w:rsidR="00801F5A">
        <w:rPr>
          <w:noProof/>
          <w:lang w:eastAsia="ko-KR"/>
        </w:rPr>
        <w:tab/>
      </w:r>
      <w:r w:rsidR="00801F5A">
        <w:rPr>
          <w:noProof/>
        </w:rPr>
        <w:fldChar w:fldCharType="begin"/>
      </w:r>
      <w:r w:rsidR="00801F5A">
        <w:rPr>
          <w:noProof/>
          <w:lang w:eastAsia="ko-KR"/>
        </w:rPr>
        <w:instrText xml:space="preserve"> PAGEREF _Toc197167563 \h </w:instrText>
      </w:r>
      <w:r w:rsidR="00801F5A">
        <w:rPr>
          <w:noProof/>
        </w:rPr>
      </w:r>
      <w:r w:rsidR="00801F5A">
        <w:rPr>
          <w:noProof/>
        </w:rPr>
        <w:fldChar w:fldCharType="separate"/>
      </w:r>
      <w:r w:rsidR="00801F5A">
        <w:rPr>
          <w:noProof/>
          <w:lang w:eastAsia="ko-KR"/>
        </w:rPr>
        <w:t>5</w:t>
      </w:r>
      <w:r w:rsidR="00801F5A">
        <w:rPr>
          <w:noProof/>
        </w:rPr>
        <w:fldChar w:fldCharType="end"/>
      </w:r>
    </w:p>
    <w:p w14:paraId="308F8B20" w14:textId="0DF80168" w:rsidR="00801F5A" w:rsidRDefault="003A3DB4">
      <w:pPr>
        <w:pStyle w:val="20"/>
        <w:tabs>
          <w:tab w:val="left" w:pos="11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5</w:t>
      </w:r>
      <w:r w:rsidR="00801F5A" w:rsidRPr="00382920">
        <w:rPr>
          <w:rFonts w:asciiTheme="minorHAnsi" w:eastAsiaTheme="minorHAnsi" w:hAnsiTheme="minorHAnsi"/>
          <w:noProof/>
          <w:lang w:eastAsia="ko-KR"/>
        </w:rPr>
        <w:t>.1</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자료 조사</w:t>
      </w:r>
      <w:r w:rsidR="00801F5A">
        <w:rPr>
          <w:noProof/>
          <w:lang w:eastAsia="ko-KR"/>
        </w:rPr>
        <w:tab/>
      </w:r>
      <w:r w:rsidR="00801F5A">
        <w:rPr>
          <w:noProof/>
        </w:rPr>
        <w:fldChar w:fldCharType="begin"/>
      </w:r>
      <w:r w:rsidR="00801F5A">
        <w:rPr>
          <w:noProof/>
          <w:lang w:eastAsia="ko-KR"/>
        </w:rPr>
        <w:instrText xml:space="preserve"> PAGEREF _Toc197167564 \h </w:instrText>
      </w:r>
      <w:r w:rsidR="00801F5A">
        <w:rPr>
          <w:noProof/>
        </w:rPr>
      </w:r>
      <w:r w:rsidR="00801F5A">
        <w:rPr>
          <w:noProof/>
        </w:rPr>
        <w:fldChar w:fldCharType="separate"/>
      </w:r>
      <w:r w:rsidR="00801F5A">
        <w:rPr>
          <w:noProof/>
          <w:lang w:eastAsia="ko-KR"/>
        </w:rPr>
        <w:t>5</w:t>
      </w:r>
      <w:r w:rsidR="00801F5A">
        <w:rPr>
          <w:noProof/>
        </w:rPr>
        <w:fldChar w:fldCharType="end"/>
      </w:r>
    </w:p>
    <w:p w14:paraId="0DD90991" w14:textId="75391433" w:rsidR="00801F5A" w:rsidRDefault="003A3DB4">
      <w:pPr>
        <w:pStyle w:val="20"/>
        <w:tabs>
          <w:tab w:val="left" w:pos="11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5</w:t>
      </w:r>
      <w:r w:rsidR="00801F5A" w:rsidRPr="00382920">
        <w:rPr>
          <w:rFonts w:asciiTheme="minorHAnsi" w:eastAsiaTheme="minorHAnsi" w:hAnsiTheme="minorHAnsi"/>
          <w:noProof/>
          <w:lang w:eastAsia="ko-KR"/>
        </w:rPr>
        <w:t>.2</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경쟁사 벤치마킹</w:t>
      </w:r>
      <w:r w:rsidR="00801F5A">
        <w:rPr>
          <w:noProof/>
          <w:lang w:eastAsia="ko-KR"/>
        </w:rPr>
        <w:tab/>
      </w:r>
      <w:r w:rsidR="00801F5A">
        <w:rPr>
          <w:noProof/>
        </w:rPr>
        <w:fldChar w:fldCharType="begin"/>
      </w:r>
      <w:r w:rsidR="00801F5A">
        <w:rPr>
          <w:noProof/>
          <w:lang w:eastAsia="ko-KR"/>
        </w:rPr>
        <w:instrText xml:space="preserve"> PAGEREF _Toc197167565 \h </w:instrText>
      </w:r>
      <w:r w:rsidR="00801F5A">
        <w:rPr>
          <w:noProof/>
        </w:rPr>
      </w:r>
      <w:r w:rsidR="00801F5A">
        <w:rPr>
          <w:noProof/>
        </w:rPr>
        <w:fldChar w:fldCharType="separate"/>
      </w:r>
      <w:r w:rsidR="00801F5A">
        <w:rPr>
          <w:noProof/>
          <w:lang w:eastAsia="ko-KR"/>
        </w:rPr>
        <w:t>5</w:t>
      </w:r>
      <w:r w:rsidR="00801F5A">
        <w:rPr>
          <w:noProof/>
        </w:rPr>
        <w:fldChar w:fldCharType="end"/>
      </w:r>
    </w:p>
    <w:p w14:paraId="5A50C954" w14:textId="1A19B0C1" w:rsidR="00801F5A" w:rsidRDefault="003A3DB4">
      <w:pPr>
        <w:pStyle w:val="20"/>
        <w:tabs>
          <w:tab w:val="left" w:pos="11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5</w:t>
      </w:r>
      <w:r w:rsidR="00801F5A" w:rsidRPr="00382920">
        <w:rPr>
          <w:rFonts w:asciiTheme="minorHAnsi" w:eastAsiaTheme="minorHAnsi" w:hAnsiTheme="minorHAnsi"/>
          <w:noProof/>
          <w:lang w:eastAsia="ko-KR"/>
        </w:rPr>
        <w:t>.3</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요구사항 정의</w:t>
      </w:r>
      <w:r w:rsidR="00801F5A">
        <w:rPr>
          <w:noProof/>
          <w:lang w:eastAsia="ko-KR"/>
        </w:rPr>
        <w:tab/>
      </w:r>
      <w:r w:rsidR="00801F5A">
        <w:rPr>
          <w:noProof/>
        </w:rPr>
        <w:fldChar w:fldCharType="begin"/>
      </w:r>
      <w:r w:rsidR="00801F5A">
        <w:rPr>
          <w:noProof/>
          <w:lang w:eastAsia="ko-KR"/>
        </w:rPr>
        <w:instrText xml:space="preserve"> PAGEREF _Toc197167566 \h </w:instrText>
      </w:r>
      <w:r w:rsidR="00801F5A">
        <w:rPr>
          <w:noProof/>
        </w:rPr>
      </w:r>
      <w:r w:rsidR="00801F5A">
        <w:rPr>
          <w:noProof/>
        </w:rPr>
        <w:fldChar w:fldCharType="separate"/>
      </w:r>
      <w:r w:rsidR="00801F5A">
        <w:rPr>
          <w:noProof/>
          <w:lang w:eastAsia="ko-KR"/>
        </w:rPr>
        <w:t>5</w:t>
      </w:r>
      <w:r w:rsidR="00801F5A">
        <w:rPr>
          <w:noProof/>
        </w:rPr>
        <w:fldChar w:fldCharType="end"/>
      </w:r>
    </w:p>
    <w:p w14:paraId="68488A8F" w14:textId="6DF9EE60" w:rsidR="00801F5A" w:rsidRDefault="003A3DB4">
      <w:pPr>
        <w:pStyle w:val="13"/>
        <w:tabs>
          <w:tab w:val="left" w:pos="4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6</w:t>
      </w:r>
      <w:r w:rsidR="00801F5A" w:rsidRPr="00382920">
        <w:rPr>
          <w:rFonts w:asciiTheme="minorHAnsi" w:eastAsiaTheme="minorHAnsi" w:hAnsiTheme="minorHAnsi"/>
          <w:noProof/>
          <w:lang w:eastAsia="ko-KR"/>
        </w:rPr>
        <w:t>.</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서비스 설계(예시)</w:t>
      </w:r>
      <w:r w:rsidR="00801F5A">
        <w:rPr>
          <w:noProof/>
          <w:lang w:eastAsia="ko-KR"/>
        </w:rPr>
        <w:tab/>
      </w:r>
      <w:r w:rsidR="00801F5A">
        <w:rPr>
          <w:noProof/>
        </w:rPr>
        <w:fldChar w:fldCharType="begin"/>
      </w:r>
      <w:r w:rsidR="00801F5A">
        <w:rPr>
          <w:noProof/>
          <w:lang w:eastAsia="ko-KR"/>
        </w:rPr>
        <w:instrText xml:space="preserve"> PAGEREF _Toc197167567 \h </w:instrText>
      </w:r>
      <w:r w:rsidR="00801F5A">
        <w:rPr>
          <w:noProof/>
        </w:rPr>
      </w:r>
      <w:r w:rsidR="00801F5A">
        <w:rPr>
          <w:noProof/>
        </w:rPr>
        <w:fldChar w:fldCharType="separate"/>
      </w:r>
      <w:r w:rsidR="00801F5A">
        <w:rPr>
          <w:noProof/>
          <w:lang w:eastAsia="ko-KR"/>
        </w:rPr>
        <w:t>6</w:t>
      </w:r>
      <w:r w:rsidR="00801F5A">
        <w:rPr>
          <w:noProof/>
        </w:rPr>
        <w:fldChar w:fldCharType="end"/>
      </w:r>
    </w:p>
    <w:p w14:paraId="41F87122" w14:textId="734515D7" w:rsidR="00801F5A" w:rsidRDefault="003A3DB4">
      <w:pPr>
        <w:pStyle w:val="20"/>
        <w:tabs>
          <w:tab w:val="left" w:pos="11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6</w:t>
      </w:r>
      <w:r w:rsidR="00801F5A" w:rsidRPr="00382920">
        <w:rPr>
          <w:rFonts w:asciiTheme="minorHAnsi" w:eastAsiaTheme="minorHAnsi" w:hAnsiTheme="minorHAnsi"/>
          <w:noProof/>
          <w:lang w:eastAsia="ko-KR"/>
        </w:rPr>
        <w:t>.1</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서비스 개념 및 구조도</w:t>
      </w:r>
      <w:r w:rsidR="00801F5A">
        <w:rPr>
          <w:noProof/>
          <w:lang w:eastAsia="ko-KR"/>
        </w:rPr>
        <w:tab/>
      </w:r>
      <w:r w:rsidR="00801F5A">
        <w:rPr>
          <w:noProof/>
        </w:rPr>
        <w:fldChar w:fldCharType="begin"/>
      </w:r>
      <w:r w:rsidR="00801F5A">
        <w:rPr>
          <w:noProof/>
          <w:lang w:eastAsia="ko-KR"/>
        </w:rPr>
        <w:instrText xml:space="preserve"> PAGEREF _Toc197167568 \h </w:instrText>
      </w:r>
      <w:r w:rsidR="00801F5A">
        <w:rPr>
          <w:noProof/>
        </w:rPr>
      </w:r>
      <w:r w:rsidR="00801F5A">
        <w:rPr>
          <w:noProof/>
        </w:rPr>
        <w:fldChar w:fldCharType="separate"/>
      </w:r>
      <w:r w:rsidR="00801F5A">
        <w:rPr>
          <w:noProof/>
          <w:lang w:eastAsia="ko-KR"/>
        </w:rPr>
        <w:t>6</w:t>
      </w:r>
      <w:r w:rsidR="00801F5A">
        <w:rPr>
          <w:noProof/>
        </w:rPr>
        <w:fldChar w:fldCharType="end"/>
      </w:r>
    </w:p>
    <w:p w14:paraId="7318EF61" w14:textId="5EBC9033" w:rsidR="00801F5A" w:rsidRDefault="003A3DB4">
      <w:pPr>
        <w:pStyle w:val="20"/>
        <w:tabs>
          <w:tab w:val="left" w:pos="11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6</w:t>
      </w:r>
      <w:r w:rsidR="00801F5A" w:rsidRPr="00382920">
        <w:rPr>
          <w:rFonts w:asciiTheme="minorHAnsi" w:eastAsiaTheme="minorHAnsi" w:hAnsiTheme="minorHAnsi"/>
          <w:noProof/>
          <w:lang w:eastAsia="ko-KR"/>
        </w:rPr>
        <w:t>.2</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UX 설계</w:t>
      </w:r>
      <w:r w:rsidR="00801F5A">
        <w:rPr>
          <w:noProof/>
          <w:lang w:eastAsia="ko-KR"/>
        </w:rPr>
        <w:tab/>
      </w:r>
      <w:r w:rsidR="00801F5A">
        <w:rPr>
          <w:noProof/>
        </w:rPr>
        <w:fldChar w:fldCharType="begin"/>
      </w:r>
      <w:r w:rsidR="00801F5A">
        <w:rPr>
          <w:noProof/>
          <w:lang w:eastAsia="ko-KR"/>
        </w:rPr>
        <w:instrText xml:space="preserve"> PAGEREF _Toc197167569 \h </w:instrText>
      </w:r>
      <w:r w:rsidR="00801F5A">
        <w:rPr>
          <w:noProof/>
        </w:rPr>
      </w:r>
      <w:r w:rsidR="00801F5A">
        <w:rPr>
          <w:noProof/>
        </w:rPr>
        <w:fldChar w:fldCharType="separate"/>
      </w:r>
      <w:r w:rsidR="00801F5A">
        <w:rPr>
          <w:noProof/>
          <w:lang w:eastAsia="ko-KR"/>
        </w:rPr>
        <w:t>6</w:t>
      </w:r>
      <w:r w:rsidR="00801F5A">
        <w:rPr>
          <w:noProof/>
        </w:rPr>
        <w:fldChar w:fldCharType="end"/>
      </w:r>
    </w:p>
    <w:p w14:paraId="1EA447C3" w14:textId="06444AD0" w:rsidR="00801F5A" w:rsidRDefault="003A3DB4">
      <w:pPr>
        <w:pStyle w:val="20"/>
        <w:tabs>
          <w:tab w:val="left" w:pos="11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6</w:t>
      </w:r>
      <w:r w:rsidR="00801F5A" w:rsidRPr="00382920">
        <w:rPr>
          <w:rFonts w:asciiTheme="minorHAnsi" w:eastAsiaTheme="minorHAnsi" w:hAnsiTheme="minorHAnsi"/>
          <w:noProof/>
          <w:lang w:eastAsia="ko-KR"/>
        </w:rPr>
        <w:t>.3</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데이터 설계</w:t>
      </w:r>
      <w:r w:rsidR="00801F5A">
        <w:rPr>
          <w:noProof/>
          <w:lang w:eastAsia="ko-KR"/>
        </w:rPr>
        <w:tab/>
      </w:r>
      <w:r w:rsidR="00801F5A">
        <w:rPr>
          <w:noProof/>
        </w:rPr>
        <w:fldChar w:fldCharType="begin"/>
      </w:r>
      <w:r w:rsidR="00801F5A">
        <w:rPr>
          <w:noProof/>
          <w:lang w:eastAsia="ko-KR"/>
        </w:rPr>
        <w:instrText xml:space="preserve"> PAGEREF _Toc197167570 \h </w:instrText>
      </w:r>
      <w:r w:rsidR="00801F5A">
        <w:rPr>
          <w:noProof/>
        </w:rPr>
      </w:r>
      <w:r w:rsidR="00801F5A">
        <w:rPr>
          <w:noProof/>
        </w:rPr>
        <w:fldChar w:fldCharType="separate"/>
      </w:r>
      <w:r w:rsidR="00801F5A">
        <w:rPr>
          <w:noProof/>
          <w:lang w:eastAsia="ko-KR"/>
        </w:rPr>
        <w:t>6</w:t>
      </w:r>
      <w:r w:rsidR="00801F5A">
        <w:rPr>
          <w:noProof/>
        </w:rPr>
        <w:fldChar w:fldCharType="end"/>
      </w:r>
    </w:p>
    <w:p w14:paraId="1F61D07E" w14:textId="0A7AD83D" w:rsidR="00801F5A" w:rsidRDefault="003A3DB4">
      <w:pPr>
        <w:pStyle w:val="20"/>
        <w:tabs>
          <w:tab w:val="left" w:pos="11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6</w:t>
      </w:r>
      <w:r w:rsidR="00801F5A" w:rsidRPr="00382920">
        <w:rPr>
          <w:rFonts w:asciiTheme="minorHAnsi" w:eastAsiaTheme="minorHAnsi" w:hAnsiTheme="minorHAnsi"/>
          <w:noProof/>
          <w:lang w:eastAsia="ko-KR"/>
        </w:rPr>
        <w:t>.4</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프로그램 모듈 구조, 모델 및 알고리즘 설계</w:t>
      </w:r>
      <w:r w:rsidR="00801F5A">
        <w:rPr>
          <w:noProof/>
          <w:lang w:eastAsia="ko-KR"/>
        </w:rPr>
        <w:tab/>
      </w:r>
      <w:r w:rsidR="00801F5A">
        <w:rPr>
          <w:noProof/>
        </w:rPr>
        <w:fldChar w:fldCharType="begin"/>
      </w:r>
      <w:r w:rsidR="00801F5A">
        <w:rPr>
          <w:noProof/>
          <w:lang w:eastAsia="ko-KR"/>
        </w:rPr>
        <w:instrText xml:space="preserve"> PAGEREF _Toc197167571 \h </w:instrText>
      </w:r>
      <w:r w:rsidR="00801F5A">
        <w:rPr>
          <w:noProof/>
        </w:rPr>
      </w:r>
      <w:r w:rsidR="00801F5A">
        <w:rPr>
          <w:noProof/>
        </w:rPr>
        <w:fldChar w:fldCharType="separate"/>
      </w:r>
      <w:r w:rsidR="00801F5A">
        <w:rPr>
          <w:noProof/>
          <w:lang w:eastAsia="ko-KR"/>
        </w:rPr>
        <w:t>7</w:t>
      </w:r>
      <w:r w:rsidR="00801F5A">
        <w:rPr>
          <w:noProof/>
        </w:rPr>
        <w:fldChar w:fldCharType="end"/>
      </w:r>
    </w:p>
    <w:p w14:paraId="068844A6" w14:textId="46D0A479" w:rsidR="00801F5A" w:rsidRDefault="003A3DB4">
      <w:pPr>
        <w:pStyle w:val="13"/>
        <w:tabs>
          <w:tab w:val="left" w:pos="4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7</w:t>
      </w:r>
      <w:r w:rsidR="00801F5A" w:rsidRPr="00382920">
        <w:rPr>
          <w:rFonts w:asciiTheme="minorHAnsi" w:eastAsiaTheme="minorHAnsi" w:hAnsiTheme="minorHAnsi"/>
          <w:noProof/>
          <w:lang w:eastAsia="ko-KR"/>
        </w:rPr>
        <w:t>.</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테스트 계획</w:t>
      </w:r>
      <w:r w:rsidR="00801F5A">
        <w:rPr>
          <w:noProof/>
          <w:lang w:eastAsia="ko-KR"/>
        </w:rPr>
        <w:tab/>
      </w:r>
      <w:r w:rsidR="00801F5A">
        <w:rPr>
          <w:noProof/>
        </w:rPr>
        <w:fldChar w:fldCharType="begin"/>
      </w:r>
      <w:r w:rsidR="00801F5A">
        <w:rPr>
          <w:noProof/>
          <w:lang w:eastAsia="ko-KR"/>
        </w:rPr>
        <w:instrText xml:space="preserve"> PAGEREF _Toc197167572 \h </w:instrText>
      </w:r>
      <w:r w:rsidR="00801F5A">
        <w:rPr>
          <w:noProof/>
        </w:rPr>
      </w:r>
      <w:r w:rsidR="00801F5A">
        <w:rPr>
          <w:noProof/>
        </w:rPr>
        <w:fldChar w:fldCharType="separate"/>
      </w:r>
      <w:r w:rsidR="00801F5A">
        <w:rPr>
          <w:noProof/>
          <w:lang w:eastAsia="ko-KR"/>
        </w:rPr>
        <w:t>7</w:t>
      </w:r>
      <w:r w:rsidR="00801F5A">
        <w:rPr>
          <w:noProof/>
        </w:rPr>
        <w:fldChar w:fldCharType="end"/>
      </w:r>
    </w:p>
    <w:p w14:paraId="34BE43BC" w14:textId="0CC2F033" w:rsidR="00801F5A" w:rsidRDefault="003A3DB4">
      <w:pPr>
        <w:pStyle w:val="13"/>
        <w:tabs>
          <w:tab w:val="left" w:pos="432"/>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8</w:t>
      </w:r>
      <w:r w:rsidR="00801F5A" w:rsidRPr="00382920">
        <w:rPr>
          <w:rFonts w:asciiTheme="minorHAnsi" w:eastAsiaTheme="minorHAnsi" w:hAnsiTheme="minorHAnsi"/>
          <w:noProof/>
          <w:lang w:eastAsia="ko-KR"/>
        </w:rPr>
        <w:t>.</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구현</w:t>
      </w:r>
      <w:r w:rsidR="00801F5A">
        <w:rPr>
          <w:noProof/>
          <w:lang w:eastAsia="ko-KR"/>
        </w:rPr>
        <w:tab/>
      </w:r>
      <w:r w:rsidR="00801F5A">
        <w:rPr>
          <w:noProof/>
        </w:rPr>
        <w:fldChar w:fldCharType="begin"/>
      </w:r>
      <w:r w:rsidR="00801F5A">
        <w:rPr>
          <w:noProof/>
          <w:lang w:eastAsia="ko-KR"/>
        </w:rPr>
        <w:instrText xml:space="preserve"> PAGEREF _Toc197167573 \h </w:instrText>
      </w:r>
      <w:r w:rsidR="00801F5A">
        <w:rPr>
          <w:noProof/>
        </w:rPr>
      </w:r>
      <w:r w:rsidR="00801F5A">
        <w:rPr>
          <w:noProof/>
        </w:rPr>
        <w:fldChar w:fldCharType="separate"/>
      </w:r>
      <w:r w:rsidR="00801F5A">
        <w:rPr>
          <w:noProof/>
          <w:lang w:eastAsia="ko-KR"/>
        </w:rPr>
        <w:t>7</w:t>
      </w:r>
      <w:r w:rsidR="00801F5A">
        <w:rPr>
          <w:noProof/>
        </w:rPr>
        <w:fldChar w:fldCharType="end"/>
      </w:r>
    </w:p>
    <w:p w14:paraId="02395C51" w14:textId="5C1FF218" w:rsidR="00801F5A" w:rsidRDefault="003A3DB4" w:rsidP="00976348">
      <w:pPr>
        <w:pStyle w:val="13"/>
        <w:tabs>
          <w:tab w:val="left" w:pos="460"/>
        </w:tabs>
        <w:rPr>
          <w:rFonts w:asciiTheme="minorHAnsi" w:hAnsiTheme="minorHAnsi" w:cstheme="minorBidi"/>
          <w:noProof/>
          <w:kern w:val="2"/>
          <w:szCs w:val="22"/>
          <w:lang w:eastAsia="ko-KR"/>
        </w:rPr>
      </w:pPr>
      <w:r>
        <w:rPr>
          <w:rFonts w:asciiTheme="minorHAnsi" w:eastAsiaTheme="minorHAnsi" w:hAnsiTheme="minorHAnsi" w:hint="eastAsia"/>
          <w:noProof/>
          <w:lang w:eastAsia="ko-KR"/>
        </w:rPr>
        <w:t>9</w:t>
      </w:r>
      <w:r w:rsidR="00801F5A" w:rsidRPr="00382920">
        <w:rPr>
          <w:rFonts w:asciiTheme="minorHAnsi" w:eastAsiaTheme="minorHAnsi" w:hAnsiTheme="minorHAnsi"/>
          <w:noProof/>
          <w:lang w:eastAsia="ko-KR"/>
        </w:rPr>
        <w:t>.</w:t>
      </w:r>
      <w:r w:rsidR="00801F5A">
        <w:rPr>
          <w:rFonts w:asciiTheme="minorHAnsi" w:hAnsiTheme="minorHAnsi" w:cstheme="minorBidi"/>
          <w:noProof/>
          <w:kern w:val="2"/>
          <w:szCs w:val="22"/>
          <w:lang w:eastAsia="ko-KR"/>
        </w:rPr>
        <w:tab/>
      </w:r>
      <w:r w:rsidR="00801F5A" w:rsidRPr="00382920">
        <w:rPr>
          <w:rFonts w:asciiTheme="minorHAnsi" w:eastAsiaTheme="minorHAnsi" w:hAnsiTheme="minorHAnsi"/>
          <w:noProof/>
          <w:lang w:eastAsia="ko-KR"/>
        </w:rPr>
        <w:t>결과</w:t>
      </w:r>
      <w:r w:rsidR="00801F5A">
        <w:rPr>
          <w:noProof/>
          <w:lang w:eastAsia="ko-KR"/>
        </w:rPr>
        <w:tab/>
      </w:r>
      <w:r w:rsidR="00801F5A">
        <w:rPr>
          <w:noProof/>
        </w:rPr>
        <w:fldChar w:fldCharType="begin"/>
      </w:r>
      <w:r w:rsidR="00801F5A">
        <w:rPr>
          <w:noProof/>
          <w:lang w:eastAsia="ko-KR"/>
        </w:rPr>
        <w:instrText xml:space="preserve"> PAGEREF _Toc197167574 \h </w:instrText>
      </w:r>
      <w:r w:rsidR="00801F5A">
        <w:rPr>
          <w:noProof/>
        </w:rPr>
      </w:r>
      <w:r w:rsidR="00801F5A">
        <w:rPr>
          <w:noProof/>
        </w:rPr>
        <w:fldChar w:fldCharType="separate"/>
      </w:r>
      <w:r w:rsidR="00801F5A">
        <w:rPr>
          <w:noProof/>
          <w:lang w:eastAsia="ko-KR"/>
        </w:rPr>
        <w:t>8</w:t>
      </w:r>
      <w:r w:rsidR="00801F5A">
        <w:rPr>
          <w:noProof/>
        </w:rPr>
        <w:fldChar w:fldCharType="end"/>
      </w:r>
    </w:p>
    <w:p w14:paraId="6D973ACF" w14:textId="59FA694B" w:rsidR="00801F5A" w:rsidRDefault="00801F5A" w:rsidP="00976348">
      <w:pPr>
        <w:pStyle w:val="13"/>
        <w:tabs>
          <w:tab w:val="left" w:pos="460"/>
        </w:tabs>
        <w:rPr>
          <w:rFonts w:asciiTheme="minorHAnsi" w:hAnsiTheme="minorHAnsi" w:cstheme="minorBidi"/>
          <w:noProof/>
          <w:kern w:val="2"/>
          <w:szCs w:val="22"/>
          <w:lang w:eastAsia="ko-KR"/>
        </w:rPr>
      </w:pPr>
      <w:r w:rsidRPr="00382920">
        <w:rPr>
          <w:rFonts w:asciiTheme="minorHAnsi" w:eastAsiaTheme="minorHAnsi" w:hAnsiTheme="minorHAnsi"/>
          <w:noProof/>
          <w:lang w:eastAsia="ko-KR"/>
        </w:rPr>
        <w:t>1</w:t>
      </w:r>
      <w:r w:rsidR="003A3DB4">
        <w:rPr>
          <w:rFonts w:asciiTheme="minorHAnsi" w:eastAsiaTheme="minorHAnsi" w:hAnsiTheme="minorHAnsi" w:hint="eastAsia"/>
          <w:noProof/>
          <w:lang w:eastAsia="ko-KR"/>
        </w:rPr>
        <w:t>0</w:t>
      </w:r>
      <w:r w:rsidRPr="00382920">
        <w:rPr>
          <w:rFonts w:asciiTheme="minorHAnsi" w:eastAsiaTheme="minorHAnsi" w:hAnsiTheme="minorHAnsi"/>
          <w:noProof/>
          <w:lang w:eastAsia="ko-KR"/>
        </w:rPr>
        <w:t>.</w:t>
      </w:r>
      <w:r>
        <w:rPr>
          <w:rFonts w:asciiTheme="minorHAnsi" w:hAnsiTheme="minorHAnsi" w:cstheme="minorBidi"/>
          <w:noProof/>
          <w:kern w:val="2"/>
          <w:szCs w:val="22"/>
          <w:lang w:eastAsia="ko-KR"/>
        </w:rPr>
        <w:tab/>
      </w:r>
      <w:r w:rsidRPr="00382920">
        <w:rPr>
          <w:rFonts w:asciiTheme="minorHAnsi" w:eastAsiaTheme="minorHAnsi" w:hAnsiTheme="minorHAnsi"/>
          <w:noProof/>
          <w:lang w:eastAsia="ko-KR"/>
        </w:rPr>
        <w:t>감사의 글</w:t>
      </w:r>
      <w:r>
        <w:rPr>
          <w:noProof/>
          <w:lang w:eastAsia="ko-KR"/>
        </w:rPr>
        <w:tab/>
      </w:r>
      <w:r>
        <w:rPr>
          <w:noProof/>
        </w:rPr>
        <w:fldChar w:fldCharType="begin"/>
      </w:r>
      <w:r>
        <w:rPr>
          <w:noProof/>
          <w:lang w:eastAsia="ko-KR"/>
        </w:rPr>
        <w:instrText xml:space="preserve"> PAGEREF _Toc197167575 \h </w:instrText>
      </w:r>
      <w:r>
        <w:rPr>
          <w:noProof/>
        </w:rPr>
      </w:r>
      <w:r>
        <w:rPr>
          <w:noProof/>
        </w:rPr>
        <w:fldChar w:fldCharType="separate"/>
      </w:r>
      <w:r>
        <w:rPr>
          <w:noProof/>
          <w:lang w:eastAsia="ko-KR"/>
        </w:rPr>
        <w:t>8</w:t>
      </w:r>
      <w:r>
        <w:rPr>
          <w:noProof/>
        </w:rPr>
        <w:fldChar w:fldCharType="end"/>
      </w:r>
    </w:p>
    <w:p w14:paraId="5DB7F78F" w14:textId="62AC660B" w:rsidR="00801F5A" w:rsidRDefault="00801F5A" w:rsidP="00976348">
      <w:pPr>
        <w:pStyle w:val="13"/>
        <w:tabs>
          <w:tab w:val="left" w:pos="460"/>
        </w:tabs>
        <w:rPr>
          <w:rFonts w:asciiTheme="minorHAnsi" w:hAnsiTheme="minorHAnsi" w:cstheme="minorBidi"/>
          <w:noProof/>
          <w:kern w:val="2"/>
          <w:szCs w:val="22"/>
          <w:lang w:eastAsia="ko-KR"/>
        </w:rPr>
      </w:pPr>
      <w:r w:rsidRPr="00382920">
        <w:rPr>
          <w:rFonts w:asciiTheme="minorHAnsi" w:eastAsiaTheme="minorHAnsi" w:hAnsiTheme="minorHAnsi"/>
          <w:noProof/>
        </w:rPr>
        <w:t>1</w:t>
      </w:r>
      <w:r w:rsidR="003A3DB4">
        <w:rPr>
          <w:rFonts w:asciiTheme="minorHAnsi" w:eastAsiaTheme="minorHAnsi" w:hAnsiTheme="minorHAnsi" w:hint="eastAsia"/>
          <w:noProof/>
          <w:lang w:eastAsia="ko-KR"/>
        </w:rPr>
        <w:t>1</w:t>
      </w:r>
      <w:r w:rsidRPr="00382920">
        <w:rPr>
          <w:rFonts w:asciiTheme="minorHAnsi" w:eastAsiaTheme="minorHAnsi" w:hAnsiTheme="minorHAnsi"/>
          <w:noProof/>
        </w:rPr>
        <w:t>.</w:t>
      </w:r>
      <w:r>
        <w:rPr>
          <w:rFonts w:asciiTheme="minorHAnsi" w:hAnsiTheme="minorHAnsi" w:cstheme="minorBidi"/>
          <w:noProof/>
          <w:kern w:val="2"/>
          <w:szCs w:val="22"/>
          <w:lang w:eastAsia="ko-KR"/>
        </w:rPr>
        <w:tab/>
      </w:r>
      <w:r w:rsidRPr="00382920">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_Toc197167576 \h </w:instrText>
      </w:r>
      <w:r>
        <w:rPr>
          <w:noProof/>
        </w:rPr>
      </w:r>
      <w:r>
        <w:rPr>
          <w:noProof/>
        </w:rPr>
        <w:fldChar w:fldCharType="separate"/>
      </w:r>
      <w:r>
        <w:rPr>
          <w:noProof/>
        </w:rPr>
        <w:t>8</w:t>
      </w:r>
      <w:r>
        <w:rPr>
          <w:noProof/>
        </w:rPr>
        <w:fldChar w:fldCharType="end"/>
      </w:r>
    </w:p>
    <w:p w14:paraId="2EBCCD34" w14:textId="43B48B6B" w:rsidR="00D5082E" w:rsidRPr="008B5758" w:rsidRDefault="008D6CC8">
      <w:pPr>
        <w:pStyle w:val="13"/>
        <w:tabs>
          <w:tab w:val="right" w:leader="dot" w:pos="9972"/>
        </w:tabs>
        <w:rPr>
          <w:rFonts w:asciiTheme="minorHAnsi" w:eastAsiaTheme="minorHAnsi" w:hAnsiTheme="minorHAnsi"/>
        </w:rPr>
        <w:sectPr w:rsidR="00D5082E" w:rsidRPr="008B5758">
          <w:type w:val="continuous"/>
          <w:pgSz w:w="12240" w:h="15840"/>
          <w:pgMar w:top="1701" w:right="1134" w:bottom="1701" w:left="1134" w:header="720" w:footer="720" w:gutter="0"/>
          <w:cols w:space="720"/>
          <w:docGrid w:linePitch="360"/>
        </w:sectPr>
      </w:pPr>
      <w:r w:rsidRPr="008B5758">
        <w:rPr>
          <w:rFonts w:asciiTheme="minorHAnsi" w:eastAsiaTheme="minorHAnsi" w:hAnsiTheme="minorHAnsi"/>
        </w:rPr>
        <w:fldChar w:fldCharType="end"/>
      </w:r>
    </w:p>
    <w:p w14:paraId="1C1920CE" w14:textId="233C68F6" w:rsidR="00B75AEB" w:rsidRPr="008B5758"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8B5758">
        <w:rPr>
          <w:rFonts w:asciiTheme="minorHAnsi" w:eastAsiaTheme="minorHAnsi" w:hAnsiTheme="minorHAnsi"/>
          <w:b/>
          <w:sz w:val="28"/>
          <w:szCs w:val="28"/>
        </w:rPr>
        <w:br w:type="page"/>
      </w:r>
    </w:p>
    <w:p w14:paraId="342BC3D6" w14:textId="51FA8310" w:rsidR="0097488E" w:rsidRPr="008B5758" w:rsidRDefault="00712CD3" w:rsidP="0097488E">
      <w:pPr>
        <w:pStyle w:val="1"/>
        <w:rPr>
          <w:rFonts w:asciiTheme="minorHAnsi" w:eastAsiaTheme="minorHAnsi" w:hAnsiTheme="minorHAnsi"/>
        </w:rPr>
      </w:pPr>
      <w:bookmarkStart w:id="0" w:name="_Toc197167559"/>
      <w:r w:rsidRPr="008B5758">
        <w:rPr>
          <w:rFonts w:asciiTheme="minorHAnsi" w:eastAsiaTheme="minorHAnsi" w:hAnsiTheme="minorHAnsi" w:hint="eastAsia"/>
          <w:lang w:eastAsia="ko-KR"/>
        </w:rPr>
        <w:lastRenderedPageBreak/>
        <w:t>프로젝트 제목</w:t>
      </w:r>
      <w:bookmarkEnd w:id="0"/>
    </w:p>
    <w:p w14:paraId="63B9054E" w14:textId="3E4425B7" w:rsidR="00D73920" w:rsidRPr="008B5758" w:rsidRDefault="00877358" w:rsidP="00D73920">
      <w:pPr>
        <w:pStyle w:val="a8"/>
        <w:rPr>
          <w:rFonts w:asciiTheme="minorHAnsi" w:eastAsiaTheme="minorHAnsi" w:hAnsiTheme="minorHAnsi" w:hint="eastAsia"/>
        </w:rPr>
      </w:pPr>
      <w:r w:rsidRPr="00877358">
        <w:rPr>
          <w:rFonts w:asciiTheme="minorHAnsi" w:eastAsiaTheme="minorHAnsi" w:hAnsiTheme="minorHAnsi"/>
        </w:rPr>
        <w:t>SceneForge AI: MCP, A Multimodal Agent for Generative 3D Art and Scripting in Blender</w:t>
      </w:r>
    </w:p>
    <w:p w14:paraId="6BC0E3FA" w14:textId="245B4F0C" w:rsidR="00712CD3" w:rsidRPr="008B5758" w:rsidRDefault="00712CD3" w:rsidP="00712CD3">
      <w:pPr>
        <w:pStyle w:val="1"/>
        <w:rPr>
          <w:rFonts w:asciiTheme="minorHAnsi" w:eastAsiaTheme="minorHAnsi" w:hAnsiTheme="minorHAnsi"/>
        </w:rPr>
      </w:pPr>
      <w:bookmarkStart w:id="1" w:name="_Toc197167560"/>
      <w:r w:rsidRPr="008B5758">
        <w:rPr>
          <w:rFonts w:asciiTheme="minorHAnsi" w:eastAsiaTheme="minorHAnsi" w:hAnsiTheme="minorHAnsi" w:hint="eastAsia"/>
          <w:lang w:eastAsia="ko-KR"/>
        </w:rPr>
        <w:t>필요성 및 배경</w:t>
      </w:r>
      <w:bookmarkEnd w:id="1"/>
    </w:p>
    <w:p w14:paraId="7E1E4BBF" w14:textId="473B7A38" w:rsidR="00FF0292" w:rsidRPr="00FF0292" w:rsidRDefault="00FF0292" w:rsidP="00FF0292">
      <w:pPr>
        <w:pStyle w:val="a8"/>
        <w:rPr>
          <w:rFonts w:asciiTheme="minorHAnsi" w:eastAsiaTheme="minorHAnsi" w:hAnsiTheme="minorHAnsi"/>
        </w:rPr>
      </w:pPr>
      <w:r w:rsidRPr="00FF0292">
        <w:rPr>
          <w:rFonts w:asciiTheme="minorHAnsi" w:eastAsiaTheme="minorHAnsi" w:hAnsiTheme="minorHAnsi"/>
        </w:rPr>
        <w:t>Blender는 매우 강력한 3D 모델링 도구이지만, 비전문가가 사용하기에는 진입 장벽이 높은 편입니다. 최근에는 인공지능과 자연어 처리 기술의 발달로, 사용자의 텍스트 명령을 코드로 자동 변환하는 시스템이 주목받고 있습니다. 이에 따라 누구나 복잡한 조작 없이 텍스트로 3D 작업을 수행할 수 있는 인터페이스에 대한 수요가 커지고 있습니다.</w:t>
      </w:r>
    </w:p>
    <w:p w14:paraId="2D249132" w14:textId="1F569D7C" w:rsidR="00712CD3" w:rsidRPr="00FF0292" w:rsidRDefault="00FF0292" w:rsidP="00FF0292">
      <w:pPr>
        <w:pStyle w:val="a8"/>
        <w:rPr>
          <w:rFonts w:asciiTheme="minorHAnsi" w:eastAsiaTheme="minorHAnsi" w:hAnsiTheme="minorHAnsi"/>
        </w:rPr>
      </w:pPr>
      <w:r w:rsidRPr="00FF0292">
        <w:rPr>
          <w:rFonts w:asciiTheme="minorHAnsi" w:eastAsiaTheme="minorHAnsi" w:hAnsiTheme="minorHAnsi"/>
        </w:rPr>
        <w:t xml:space="preserve">본 프로젝트는 이러한 흐름에 발맞추어, 사용자가 웹에서 입력한 자연어 명령을 Python 코드로 변환한 후, Blender 내부에서 이를 자동 실행할 수 있도록 하는 </w:t>
      </w:r>
      <w:r w:rsidRPr="00FF0292">
        <w:rPr>
          <w:rFonts w:asciiTheme="minorHAnsi" w:eastAsiaTheme="minorHAnsi" w:hAnsiTheme="minorHAnsi"/>
          <w:b/>
          <w:bCs/>
        </w:rPr>
        <w:t>AI 기반 3D 명령 시스템</w:t>
      </w:r>
      <w:r w:rsidRPr="00FF0292">
        <w:rPr>
          <w:rFonts w:asciiTheme="minorHAnsi" w:eastAsiaTheme="minorHAnsi" w:hAnsiTheme="minorHAnsi"/>
        </w:rPr>
        <w:t>을 개발하고자 합니다. 이를 통해 Blender의 접근성을 높이고, 향후 음성 명령, AR/VR 등 다양한 인터페이스로 확장할 수 있는 기반을 마련하고자 합니다.</w:t>
      </w:r>
    </w:p>
    <w:p w14:paraId="5811C771" w14:textId="77777777" w:rsidR="000741B2" w:rsidRPr="008B5758" w:rsidRDefault="000741B2" w:rsidP="000741B2">
      <w:pPr>
        <w:pStyle w:val="1"/>
        <w:rPr>
          <w:rFonts w:asciiTheme="minorHAnsi" w:eastAsiaTheme="minorHAnsi" w:hAnsiTheme="minorHAnsi"/>
        </w:rPr>
      </w:pPr>
      <w:bookmarkStart w:id="2" w:name="_Toc197167561"/>
      <w:r w:rsidRPr="008B5758">
        <w:rPr>
          <w:rFonts w:asciiTheme="minorHAnsi" w:eastAsiaTheme="minorHAnsi" w:hAnsiTheme="minorHAnsi" w:hint="eastAsia"/>
          <w:lang w:eastAsia="ko-KR"/>
        </w:rPr>
        <w:t>목표</w:t>
      </w:r>
      <w:bookmarkEnd w:id="2"/>
    </w:p>
    <w:p w14:paraId="3D1D1F81" w14:textId="2A141349" w:rsidR="000741B2" w:rsidRDefault="001A0323" w:rsidP="001A0323">
      <w:pPr>
        <w:pStyle w:val="a8"/>
        <w:numPr>
          <w:ilvl w:val="0"/>
          <w:numId w:val="9"/>
        </w:numPr>
        <w:rPr>
          <w:rFonts w:asciiTheme="minorHAnsi" w:eastAsiaTheme="minorHAnsi" w:hAnsiTheme="minorHAnsi"/>
        </w:rPr>
      </w:pPr>
      <w:r w:rsidRPr="001A0323">
        <w:rPr>
          <w:rFonts w:asciiTheme="minorHAnsi" w:eastAsiaTheme="minorHAnsi" w:hAnsiTheme="minorHAnsi"/>
        </w:rPr>
        <w:t>자연어 기반 3D 제어 서비스를 통해 비전문가 대상의 3D 콘텐츠 제작 시장을 공략</w:t>
      </w:r>
    </w:p>
    <w:p w14:paraId="51A543A5" w14:textId="2635C544" w:rsidR="005C0488" w:rsidRDefault="005C0488" w:rsidP="005C0488">
      <w:pPr>
        <w:pStyle w:val="a8"/>
        <w:numPr>
          <w:ilvl w:val="1"/>
          <w:numId w:val="9"/>
        </w:numPr>
        <w:rPr>
          <w:rFonts w:asciiTheme="minorHAnsi" w:eastAsiaTheme="minorHAnsi" w:hAnsiTheme="minorHAnsi"/>
        </w:rPr>
      </w:pPr>
      <w:r w:rsidRPr="005C0488">
        <w:rPr>
          <w:rFonts w:asciiTheme="minorHAnsi" w:eastAsiaTheme="minorHAnsi" w:hAnsiTheme="minorHAnsi"/>
        </w:rPr>
        <w:t>복잡한 UI 조작 없이 텍스트만으로 Blender를 제어할 수 있도록 하여, 일반 사용자나 비개발자도 3D 작업을 쉽게 수행할 수 있는 사용 경험을 제공합니다.</w:t>
      </w:r>
    </w:p>
    <w:p w14:paraId="72D195F0" w14:textId="42E325E6" w:rsidR="00D73920" w:rsidRDefault="00D73920" w:rsidP="00D73920">
      <w:pPr>
        <w:pStyle w:val="a8"/>
        <w:numPr>
          <w:ilvl w:val="0"/>
          <w:numId w:val="9"/>
        </w:numPr>
        <w:rPr>
          <w:rFonts w:asciiTheme="minorHAnsi" w:eastAsiaTheme="minorHAnsi" w:hAnsiTheme="minorHAnsi"/>
        </w:rPr>
      </w:pPr>
      <w:r w:rsidRPr="00D73920">
        <w:rPr>
          <w:rFonts w:asciiTheme="minorHAnsi" w:eastAsiaTheme="minorHAnsi" w:hAnsiTheme="minorHAnsi"/>
        </w:rPr>
        <w:t>기존 Blender 활용 환경의 높은 학습 비용과 자동화 한계를 개선하여 3D 제작 생산성을 획기적으로 향상시킵니다.</w:t>
      </w:r>
    </w:p>
    <w:p w14:paraId="5803881A" w14:textId="0BCD0AA8" w:rsidR="00D73920" w:rsidRPr="008B5758" w:rsidRDefault="00D73920" w:rsidP="00D73920">
      <w:pPr>
        <w:pStyle w:val="a8"/>
        <w:numPr>
          <w:ilvl w:val="1"/>
          <w:numId w:val="9"/>
        </w:numPr>
        <w:rPr>
          <w:rFonts w:asciiTheme="minorHAnsi" w:eastAsiaTheme="minorHAnsi" w:hAnsiTheme="minorHAnsi"/>
        </w:rPr>
      </w:pPr>
      <w:r w:rsidRPr="00D73920">
        <w:rPr>
          <w:rFonts w:asciiTheme="minorHAnsi" w:eastAsiaTheme="minorHAnsi" w:hAnsiTheme="minorHAnsi"/>
        </w:rPr>
        <w:t>사용자의 의도를 코드로 직접 전환하는 프로세스를 자동화함으로써 반복 작업의 부담을 줄이고, 창작 과정에 집중할 수 있는 환경을 조성합니다.</w:t>
      </w:r>
    </w:p>
    <w:p w14:paraId="35286153" w14:textId="4994F664" w:rsidR="00B17CBC" w:rsidRPr="00B228E8" w:rsidRDefault="00F45A0C" w:rsidP="00B228E8">
      <w:pPr>
        <w:pStyle w:val="1"/>
        <w:rPr>
          <w:rFonts w:asciiTheme="minorHAnsi" w:eastAsiaTheme="minorHAnsi" w:hAnsiTheme="minorHAnsi"/>
          <w:lang w:eastAsia="ko-KR"/>
        </w:rPr>
      </w:pPr>
      <w:bookmarkStart w:id="3" w:name="_Toc197167562"/>
      <w:r w:rsidRPr="008B5758">
        <w:rPr>
          <w:rFonts w:asciiTheme="minorHAnsi" w:eastAsiaTheme="minorHAnsi" w:hAnsiTheme="minorHAnsi" w:hint="eastAsia"/>
          <w:lang w:eastAsia="ko-KR"/>
        </w:rPr>
        <w:t>팀별</w:t>
      </w:r>
      <w:r w:rsidRPr="008B5758">
        <w:rPr>
          <w:rFonts w:asciiTheme="minorHAnsi" w:eastAsiaTheme="minorHAnsi" w:hAnsiTheme="minorHAnsi" w:hint="cs"/>
        </w:rPr>
        <w:t xml:space="preserve"> </w:t>
      </w:r>
      <w:r w:rsidRPr="008B5758">
        <w:rPr>
          <w:rFonts w:asciiTheme="minorHAnsi" w:eastAsiaTheme="minorHAnsi" w:hAnsiTheme="minorHAnsi" w:hint="eastAsia"/>
          <w:lang w:eastAsia="ko-KR"/>
        </w:rPr>
        <w:t>역할</w:t>
      </w:r>
      <w:bookmarkEnd w:id="3"/>
    </w:p>
    <w:tbl>
      <w:tblPr>
        <w:tblStyle w:val="16"/>
        <w:tblW w:w="8343" w:type="dxa"/>
        <w:tblInd w:w="846" w:type="dxa"/>
        <w:tblLook w:val="04A0" w:firstRow="1" w:lastRow="0" w:firstColumn="1" w:lastColumn="0" w:noHBand="0" w:noVBand="1"/>
      </w:tblPr>
      <w:tblGrid>
        <w:gridCol w:w="1701"/>
        <w:gridCol w:w="3321"/>
        <w:gridCol w:w="3321"/>
      </w:tblGrid>
      <w:tr w:rsidR="00B17CBC" w:rsidRPr="008B5758" w14:paraId="0FBB1BDE" w14:textId="77777777" w:rsidTr="00812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FD365FB" w14:textId="6A23B37D" w:rsidR="00B17CBC" w:rsidRPr="008B5758" w:rsidRDefault="00B17CBC" w:rsidP="00B17CBC">
            <w:pPr>
              <w:jc w:val="center"/>
              <w:rPr>
                <w:rFonts w:asciiTheme="minorHAnsi" w:eastAsiaTheme="minorHAnsi" w:hAnsiTheme="minorHAnsi"/>
              </w:rPr>
            </w:pPr>
            <w:r w:rsidRPr="008B5758">
              <w:rPr>
                <w:rFonts w:asciiTheme="minorHAnsi" w:eastAsiaTheme="minorHAnsi" w:hAnsiTheme="minorHAnsi" w:hint="eastAsia"/>
                <w:lang w:eastAsia="ko-KR"/>
              </w:rPr>
              <w:t>이름</w:t>
            </w:r>
          </w:p>
        </w:tc>
        <w:tc>
          <w:tcPr>
            <w:tcW w:w="3321" w:type="dxa"/>
          </w:tcPr>
          <w:p w14:paraId="1BFC41E0" w14:textId="1CB48AEC" w:rsidR="00B17CBC" w:rsidRPr="008B5758" w:rsidRDefault="00B17CBC" w:rsidP="00B17CB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rPr>
            </w:pPr>
            <w:r w:rsidRPr="008B5758">
              <w:rPr>
                <w:rFonts w:asciiTheme="minorHAnsi" w:eastAsiaTheme="minorHAnsi" w:hAnsiTheme="minorHAnsi" w:hint="eastAsia"/>
                <w:lang w:eastAsia="ko-KR"/>
              </w:rPr>
              <w:t>역할</w:t>
            </w:r>
          </w:p>
        </w:tc>
        <w:tc>
          <w:tcPr>
            <w:tcW w:w="3321" w:type="dxa"/>
          </w:tcPr>
          <w:p w14:paraId="3777F33C" w14:textId="6A8DE75D" w:rsidR="00B17CBC" w:rsidRPr="008B5758" w:rsidRDefault="00C43079" w:rsidP="00B17CB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rPr>
            </w:pPr>
            <w:r w:rsidRPr="008B5758">
              <w:rPr>
                <w:rFonts w:asciiTheme="minorHAnsi" w:eastAsiaTheme="minorHAnsi" w:hAnsiTheme="minorHAnsi" w:hint="eastAsia"/>
                <w:lang w:eastAsia="ko-KR"/>
              </w:rPr>
              <w:t>산출물</w:t>
            </w:r>
          </w:p>
        </w:tc>
      </w:tr>
      <w:tr w:rsidR="00B17CBC" w:rsidRPr="008B5758" w14:paraId="3A0CC632" w14:textId="77777777" w:rsidTr="00812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828C9AD" w14:textId="112D12B5" w:rsidR="00B17CBC" w:rsidRPr="008B5758" w:rsidRDefault="00531FE3" w:rsidP="00B17CBC">
            <w:pPr>
              <w:rPr>
                <w:rFonts w:asciiTheme="minorHAnsi" w:eastAsiaTheme="minorHAnsi" w:hAnsiTheme="minorHAnsi"/>
                <w:lang w:eastAsia="ko-KR"/>
              </w:rPr>
            </w:pPr>
            <w:r>
              <w:rPr>
                <w:rFonts w:asciiTheme="minorHAnsi" w:eastAsiaTheme="minorHAnsi" w:hAnsiTheme="minorHAnsi" w:hint="eastAsia"/>
                <w:lang w:eastAsia="ko-KR"/>
              </w:rPr>
              <w:t>윤동의</w:t>
            </w:r>
          </w:p>
        </w:tc>
        <w:tc>
          <w:tcPr>
            <w:tcW w:w="3321" w:type="dxa"/>
          </w:tcPr>
          <w:p w14:paraId="6FCDA3E6" w14:textId="70E6A329" w:rsidR="00B17CBC" w:rsidRPr="008B5758" w:rsidRDefault="006D1AC2" w:rsidP="00B17C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hint="eastAsia"/>
                <w:lang w:eastAsia="ko-KR"/>
              </w:rPr>
            </w:pPr>
            <w:r w:rsidRPr="008B5758">
              <w:rPr>
                <w:rFonts w:asciiTheme="minorHAnsi" w:eastAsiaTheme="minorHAnsi" w:hAnsiTheme="minorHAnsi" w:hint="eastAsia"/>
                <w:lang w:eastAsia="ko-KR"/>
              </w:rPr>
              <w:t>조장</w:t>
            </w:r>
            <w:r w:rsidRPr="008B5758">
              <w:rPr>
                <w:rFonts w:asciiTheme="minorHAnsi" w:eastAsiaTheme="minorHAnsi" w:hAnsiTheme="minorHAnsi" w:hint="cs"/>
                <w:lang w:eastAsia="ko-KR"/>
              </w:rPr>
              <w:t>,</w:t>
            </w:r>
            <w:r w:rsidRPr="008B5758">
              <w:rPr>
                <w:rFonts w:asciiTheme="minorHAnsi" w:eastAsiaTheme="minorHAnsi" w:hAnsiTheme="minorHAnsi"/>
                <w:lang w:eastAsia="ko-KR"/>
              </w:rPr>
              <w:t xml:space="preserve"> </w:t>
            </w:r>
            <w:r w:rsidR="00531FE3">
              <w:rPr>
                <w:rFonts w:asciiTheme="minorHAnsi" w:eastAsiaTheme="minorHAnsi" w:hAnsiTheme="minorHAnsi" w:hint="eastAsia"/>
                <w:lang w:eastAsia="ko-KR"/>
              </w:rPr>
              <w:t>프로젝트 기획, Agent 개발</w:t>
            </w:r>
          </w:p>
        </w:tc>
        <w:tc>
          <w:tcPr>
            <w:tcW w:w="3321" w:type="dxa"/>
          </w:tcPr>
          <w:p w14:paraId="3F159548" w14:textId="385D4D89" w:rsidR="00B17CBC" w:rsidRPr="008B5758" w:rsidRDefault="00531FE3" w:rsidP="00B17C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hint="eastAsia"/>
                <w:lang w:eastAsia="ko-KR"/>
              </w:rPr>
            </w:pPr>
            <w:r>
              <w:rPr>
                <w:rFonts w:asciiTheme="minorHAnsi" w:eastAsiaTheme="minorHAnsi" w:hAnsiTheme="minorHAnsi" w:hint="eastAsia"/>
                <w:lang w:eastAsia="ko-KR"/>
              </w:rPr>
              <w:t xml:space="preserve">RAG 기반 Agent 모듈 </w:t>
            </w:r>
          </w:p>
        </w:tc>
      </w:tr>
      <w:tr w:rsidR="00B17CBC" w:rsidRPr="008B5758" w14:paraId="197131CA" w14:textId="77777777" w:rsidTr="00812C16">
        <w:tc>
          <w:tcPr>
            <w:cnfStyle w:val="001000000000" w:firstRow="0" w:lastRow="0" w:firstColumn="1" w:lastColumn="0" w:oddVBand="0" w:evenVBand="0" w:oddHBand="0" w:evenHBand="0" w:firstRowFirstColumn="0" w:firstRowLastColumn="0" w:lastRowFirstColumn="0" w:lastRowLastColumn="0"/>
            <w:tcW w:w="1701" w:type="dxa"/>
          </w:tcPr>
          <w:p w14:paraId="171C3A3E" w14:textId="4216E97A" w:rsidR="00B17CBC" w:rsidRPr="008B5758" w:rsidRDefault="00531FE3" w:rsidP="00B17CBC">
            <w:pPr>
              <w:rPr>
                <w:rFonts w:asciiTheme="minorHAnsi" w:eastAsiaTheme="minorHAnsi" w:hAnsiTheme="minorHAnsi" w:hint="eastAsia"/>
                <w:lang w:eastAsia="ko-KR"/>
              </w:rPr>
            </w:pPr>
            <w:r>
              <w:rPr>
                <w:rFonts w:asciiTheme="minorHAnsi" w:eastAsiaTheme="minorHAnsi" w:hAnsiTheme="minorHAnsi" w:hint="eastAsia"/>
                <w:lang w:eastAsia="ko-KR"/>
              </w:rPr>
              <w:t>이세훈</w:t>
            </w:r>
          </w:p>
        </w:tc>
        <w:tc>
          <w:tcPr>
            <w:tcW w:w="3321" w:type="dxa"/>
          </w:tcPr>
          <w:p w14:paraId="30F31A57" w14:textId="6FE58453" w:rsidR="00B17CBC" w:rsidRPr="008B5758" w:rsidRDefault="00531FE3" w:rsidP="00B17C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hint="eastAsia"/>
                <w:lang w:eastAsia="ko-KR"/>
              </w:rPr>
            </w:pPr>
            <w:r>
              <w:rPr>
                <w:rFonts w:asciiTheme="minorHAnsi" w:eastAsiaTheme="minorHAnsi" w:hAnsiTheme="minorHAnsi"/>
                <w:lang w:eastAsia="ko-KR"/>
              </w:rPr>
              <w:t>T</w:t>
            </w:r>
            <w:r>
              <w:rPr>
                <w:rFonts w:asciiTheme="minorHAnsi" w:eastAsiaTheme="minorHAnsi" w:hAnsiTheme="minorHAnsi" w:hint="eastAsia"/>
                <w:lang w:eastAsia="ko-KR"/>
              </w:rPr>
              <w:t>ext to 3D.obj 모델 fine-tuning</w:t>
            </w:r>
          </w:p>
        </w:tc>
        <w:tc>
          <w:tcPr>
            <w:tcW w:w="3321" w:type="dxa"/>
          </w:tcPr>
          <w:p w14:paraId="79464FD2" w14:textId="7273E6AB" w:rsidR="00B17CBC" w:rsidRPr="008B5758" w:rsidRDefault="00531FE3" w:rsidP="00B17C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hint="eastAsia"/>
                <w:lang w:eastAsia="ko-KR"/>
              </w:rPr>
            </w:pPr>
            <w:r>
              <w:rPr>
                <w:rFonts w:asciiTheme="minorHAnsi" w:eastAsiaTheme="minorHAnsi" w:hAnsiTheme="minorHAnsi" w:hint="eastAsia"/>
                <w:lang w:eastAsia="ko-KR"/>
              </w:rPr>
              <w:t>Text to 3D.obj 모듈, 기획서</w:t>
            </w:r>
          </w:p>
        </w:tc>
      </w:tr>
      <w:tr w:rsidR="006D1AC2" w:rsidRPr="008B5758" w14:paraId="2DF94E1C" w14:textId="77777777" w:rsidTr="00812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0D3C3D4" w14:textId="129A5DCD" w:rsidR="006D1AC2" w:rsidRPr="008B5758" w:rsidRDefault="00B52792" w:rsidP="00B17CBC">
            <w:pPr>
              <w:rPr>
                <w:rFonts w:asciiTheme="minorHAnsi" w:eastAsiaTheme="minorHAnsi" w:hAnsiTheme="minorHAnsi"/>
              </w:rPr>
            </w:pPr>
            <w:r>
              <w:rPr>
                <w:rFonts w:asciiTheme="minorHAnsi" w:eastAsiaTheme="minorHAnsi" w:hAnsiTheme="minorHAnsi" w:hint="eastAsia"/>
                <w:lang w:eastAsia="ko-KR"/>
              </w:rPr>
              <w:t>박준형</w:t>
            </w:r>
          </w:p>
        </w:tc>
        <w:tc>
          <w:tcPr>
            <w:tcW w:w="3321" w:type="dxa"/>
          </w:tcPr>
          <w:p w14:paraId="370C7D33" w14:textId="042B1978" w:rsidR="006D1AC2" w:rsidRPr="008B5758" w:rsidRDefault="002D2AC0" w:rsidP="00B17C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hint="eastAsia"/>
                <w:lang w:eastAsia="ko-KR"/>
              </w:rPr>
            </w:pPr>
            <w:r>
              <w:rPr>
                <w:rFonts w:asciiTheme="minorHAnsi" w:eastAsiaTheme="minorHAnsi" w:hAnsiTheme="minorHAnsi"/>
                <w:lang w:eastAsia="ko-KR"/>
              </w:rPr>
              <w:t>T</w:t>
            </w:r>
            <w:r>
              <w:rPr>
                <w:rFonts w:asciiTheme="minorHAnsi" w:eastAsiaTheme="minorHAnsi" w:hAnsiTheme="minorHAnsi" w:hint="eastAsia"/>
                <w:lang w:eastAsia="ko-KR"/>
              </w:rPr>
              <w:t xml:space="preserve">ext to Image 모델 </w:t>
            </w:r>
            <w:r w:rsidR="00531FE3">
              <w:rPr>
                <w:rFonts w:asciiTheme="minorHAnsi" w:eastAsiaTheme="minorHAnsi" w:hAnsiTheme="minorHAnsi" w:hint="eastAsia"/>
                <w:lang w:eastAsia="ko-KR"/>
              </w:rPr>
              <w:t>fine-tuning</w:t>
            </w:r>
          </w:p>
        </w:tc>
        <w:tc>
          <w:tcPr>
            <w:tcW w:w="3321" w:type="dxa"/>
          </w:tcPr>
          <w:p w14:paraId="752BD78E" w14:textId="7E0DDAA1" w:rsidR="006D1AC2" w:rsidRPr="008B5758" w:rsidRDefault="00531FE3" w:rsidP="00B17CB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hint="eastAsia"/>
                <w:lang w:eastAsia="ko-KR"/>
              </w:rPr>
            </w:pPr>
            <w:r>
              <w:rPr>
                <w:rFonts w:asciiTheme="minorHAnsi" w:eastAsiaTheme="minorHAnsi" w:hAnsiTheme="minorHAnsi" w:hint="eastAsia"/>
                <w:lang w:eastAsia="ko-KR"/>
              </w:rPr>
              <w:t>Text to Image 모듈, 2page논문</w:t>
            </w:r>
          </w:p>
        </w:tc>
      </w:tr>
      <w:tr w:rsidR="006D1AC2" w:rsidRPr="008B5758" w14:paraId="795320EB" w14:textId="77777777" w:rsidTr="00812C16">
        <w:tc>
          <w:tcPr>
            <w:cnfStyle w:val="001000000000" w:firstRow="0" w:lastRow="0" w:firstColumn="1" w:lastColumn="0" w:oddVBand="0" w:evenVBand="0" w:oddHBand="0" w:evenHBand="0" w:firstRowFirstColumn="0" w:firstRowLastColumn="0" w:lastRowFirstColumn="0" w:lastRowLastColumn="0"/>
            <w:tcW w:w="1701" w:type="dxa"/>
          </w:tcPr>
          <w:p w14:paraId="30E1DCDE" w14:textId="05DE2A1A" w:rsidR="006D1AC2" w:rsidRPr="008B5758" w:rsidRDefault="00B52792" w:rsidP="00B17CBC">
            <w:pPr>
              <w:rPr>
                <w:rFonts w:asciiTheme="minorHAnsi" w:eastAsiaTheme="minorHAnsi" w:hAnsiTheme="minorHAnsi"/>
              </w:rPr>
            </w:pPr>
            <w:r>
              <w:rPr>
                <w:rFonts w:asciiTheme="minorHAnsi" w:eastAsiaTheme="minorHAnsi" w:hAnsiTheme="minorHAnsi" w:hint="eastAsia"/>
                <w:lang w:eastAsia="ko-KR"/>
              </w:rPr>
              <w:t>이주엽</w:t>
            </w:r>
          </w:p>
        </w:tc>
        <w:tc>
          <w:tcPr>
            <w:tcW w:w="3321" w:type="dxa"/>
          </w:tcPr>
          <w:p w14:paraId="63E2EBD7" w14:textId="6D2C85BA" w:rsidR="006D1AC2" w:rsidRPr="008B5758" w:rsidRDefault="00FC2A9C" w:rsidP="00B17CB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ko-KR"/>
              </w:rPr>
            </w:pPr>
            <w:r>
              <w:rPr>
                <w:rFonts w:asciiTheme="minorHAnsi" w:eastAsiaTheme="minorHAnsi" w:hAnsiTheme="minorHAnsi" w:hint="eastAsia"/>
                <w:lang w:eastAsia="ko-KR"/>
              </w:rPr>
              <w:t xml:space="preserve">MCP </w:t>
            </w:r>
            <w:r w:rsidR="00531FE3">
              <w:rPr>
                <w:rFonts w:asciiTheme="minorHAnsi" w:eastAsiaTheme="minorHAnsi" w:hAnsiTheme="minorHAnsi" w:hint="eastAsia"/>
                <w:lang w:eastAsia="ko-KR"/>
              </w:rPr>
              <w:t>클라이언트</w:t>
            </w:r>
            <w:r>
              <w:rPr>
                <w:rFonts w:asciiTheme="minorHAnsi" w:eastAsiaTheme="minorHAnsi" w:hAnsiTheme="minorHAnsi" w:hint="eastAsia"/>
                <w:lang w:eastAsia="ko-KR"/>
              </w:rPr>
              <w:t xml:space="preserve"> 구현</w:t>
            </w:r>
          </w:p>
        </w:tc>
        <w:tc>
          <w:tcPr>
            <w:tcW w:w="3321" w:type="dxa"/>
          </w:tcPr>
          <w:p w14:paraId="137E8F7B" w14:textId="1BBF1A87" w:rsidR="006D1AC2" w:rsidRPr="008B5758" w:rsidRDefault="00531FE3" w:rsidP="000A465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hint="eastAsia"/>
                <w:lang w:eastAsia="ko-KR"/>
              </w:rPr>
            </w:pPr>
            <w:r>
              <w:rPr>
                <w:rFonts w:asciiTheme="minorHAnsi" w:eastAsiaTheme="minorHAnsi" w:hAnsiTheme="minorHAnsi" w:hint="eastAsia"/>
                <w:lang w:eastAsia="ko-KR"/>
              </w:rPr>
              <w:t>MCP 클라이언트 모듈</w:t>
            </w:r>
          </w:p>
        </w:tc>
      </w:tr>
    </w:tbl>
    <w:p w14:paraId="2D3C49D0" w14:textId="77777777" w:rsidR="009146E7" w:rsidRPr="008B5758" w:rsidRDefault="009146E7" w:rsidP="006D4B7E">
      <w:pPr>
        <w:pStyle w:val="a8"/>
        <w:rPr>
          <w:rFonts w:asciiTheme="minorHAnsi" w:eastAsiaTheme="minorHAnsi" w:hAnsiTheme="minorHAnsi"/>
        </w:rPr>
      </w:pPr>
    </w:p>
    <w:p w14:paraId="6518F3D6" w14:textId="136BD817" w:rsidR="00712CD3" w:rsidRPr="008B5758" w:rsidRDefault="00712CD3" w:rsidP="00712CD3">
      <w:pPr>
        <w:pStyle w:val="1"/>
        <w:rPr>
          <w:rFonts w:asciiTheme="minorHAnsi" w:eastAsiaTheme="minorHAnsi" w:hAnsiTheme="minorHAnsi"/>
        </w:rPr>
      </w:pPr>
      <w:bookmarkStart w:id="4" w:name="_Toc197167563"/>
      <w:r w:rsidRPr="008B5758">
        <w:rPr>
          <w:rFonts w:asciiTheme="minorHAnsi" w:eastAsiaTheme="minorHAnsi" w:hAnsiTheme="minorHAnsi" w:hint="eastAsia"/>
          <w:lang w:eastAsia="ko-KR"/>
        </w:rPr>
        <w:lastRenderedPageBreak/>
        <w:t>요구사항</w:t>
      </w:r>
      <w:r w:rsidR="00046680" w:rsidRPr="008B5758">
        <w:rPr>
          <w:rFonts w:asciiTheme="minorHAnsi" w:eastAsiaTheme="minorHAnsi" w:hAnsiTheme="minorHAnsi" w:hint="eastAsia"/>
          <w:lang w:eastAsia="ko-KR"/>
        </w:rPr>
        <w:t xml:space="preserve"> 분석 및 정의</w:t>
      </w:r>
      <w:bookmarkEnd w:id="4"/>
    </w:p>
    <w:p w14:paraId="42487531" w14:textId="415D0448" w:rsidR="00924B7E" w:rsidRPr="008B5758" w:rsidRDefault="00924B7E" w:rsidP="00046680">
      <w:pPr>
        <w:pStyle w:val="2"/>
        <w:rPr>
          <w:rFonts w:asciiTheme="minorHAnsi" w:eastAsiaTheme="minorHAnsi" w:hAnsiTheme="minorHAnsi"/>
        </w:rPr>
      </w:pPr>
      <w:bookmarkStart w:id="5" w:name="_Toc197167564"/>
      <w:r w:rsidRPr="008B5758">
        <w:rPr>
          <w:rFonts w:asciiTheme="minorHAnsi" w:eastAsiaTheme="minorHAnsi" w:hAnsiTheme="minorHAnsi" w:hint="eastAsia"/>
          <w:lang w:eastAsia="ko-KR"/>
        </w:rPr>
        <w:t>자료</w:t>
      </w:r>
      <w:r w:rsidRPr="008B5758">
        <w:rPr>
          <w:rFonts w:asciiTheme="minorHAnsi" w:eastAsiaTheme="minorHAnsi" w:hAnsiTheme="minorHAnsi" w:hint="cs"/>
        </w:rPr>
        <w:t xml:space="preserve"> </w:t>
      </w:r>
      <w:r w:rsidRPr="008B5758">
        <w:rPr>
          <w:rFonts w:asciiTheme="minorHAnsi" w:eastAsiaTheme="minorHAnsi" w:hAnsiTheme="minorHAnsi" w:hint="eastAsia"/>
          <w:lang w:eastAsia="ko-KR"/>
        </w:rPr>
        <w:t>조사</w:t>
      </w:r>
      <w:bookmarkEnd w:id="5"/>
    </w:p>
    <w:p w14:paraId="58F64C55" w14:textId="669BC726" w:rsidR="002551AB" w:rsidRPr="002551AB" w:rsidRDefault="002551AB" w:rsidP="002551AB">
      <w:pPr>
        <w:pStyle w:val="a8"/>
        <w:rPr>
          <w:rFonts w:asciiTheme="minorHAnsi" w:eastAsiaTheme="minorHAnsi" w:hAnsiTheme="minorHAnsi"/>
        </w:rPr>
      </w:pPr>
      <w:r w:rsidRPr="002551AB">
        <w:rPr>
          <w:rFonts w:asciiTheme="minorHAnsi" w:eastAsiaTheme="minorHAnsi" w:hAnsiTheme="minorHAnsi"/>
        </w:rPr>
        <w:t xml:space="preserve">본 프로젝트는 자연어 기반으로 Blender 명령을 실행하는 MCP(Model Command Proxy) 서버를 구축하는 것을 목표로 합니다. 이를 위해 현재 GitHub 상에서 공개된 </w:t>
      </w:r>
      <w:hyperlink r:id="rId12" w:tgtFrame="_new" w:history="1">
        <w:r w:rsidRPr="002551AB">
          <w:rPr>
            <w:rStyle w:val="a4"/>
            <w:rFonts w:asciiTheme="minorHAnsi" w:eastAsiaTheme="minorHAnsi" w:hAnsiTheme="minorHAnsi"/>
          </w:rPr>
          <w:t>Claud</w:t>
        </w:r>
        <w:r w:rsidRPr="002551AB">
          <w:rPr>
            <w:rStyle w:val="a4"/>
            <w:rFonts w:asciiTheme="minorHAnsi" w:eastAsiaTheme="minorHAnsi" w:hAnsiTheme="minorHAnsi"/>
          </w:rPr>
          <w:t>e</w:t>
        </w:r>
        <w:r w:rsidRPr="002551AB">
          <w:rPr>
            <w:rStyle w:val="a4"/>
            <w:rFonts w:asciiTheme="minorHAnsi" w:eastAsiaTheme="minorHAnsi" w:hAnsiTheme="minorHAnsi"/>
          </w:rPr>
          <w:t>와 연동되는 Blender MCP 서버 프로젝트</w:t>
        </w:r>
      </w:hyperlink>
      <w:r w:rsidRPr="002551AB">
        <w:rPr>
          <w:rFonts w:asciiTheme="minorHAnsi" w:eastAsiaTheme="minorHAnsi" w:hAnsiTheme="minorHAnsi"/>
        </w:rPr>
        <w:t xml:space="preserve"> 사례를 조사하였습니다.</w:t>
      </w:r>
    </w:p>
    <w:p w14:paraId="7BDB3AF5" w14:textId="77777777" w:rsidR="002551AB" w:rsidRPr="002551AB" w:rsidRDefault="002551AB" w:rsidP="002551AB">
      <w:pPr>
        <w:pStyle w:val="a8"/>
        <w:rPr>
          <w:rFonts w:asciiTheme="minorHAnsi" w:eastAsiaTheme="minorHAnsi" w:hAnsiTheme="minorHAnsi"/>
        </w:rPr>
      </w:pPr>
      <w:r w:rsidRPr="002551AB">
        <w:rPr>
          <w:rFonts w:asciiTheme="minorHAnsi" w:eastAsiaTheme="minorHAnsi" w:hAnsiTheme="minorHAnsi"/>
        </w:rPr>
        <w:t>해당 사례는 MCP 서버를 통해 자연어 명령을 Claude로 전달하고, Claude가 반환한 Python 스크립트를 Blender에서 직접 실행하는 구조를 채택하고 있습니다. 이 아키텍처는 다음과 같은 시사점을 줍니다:</w:t>
      </w:r>
    </w:p>
    <w:p w14:paraId="59876F7F" w14:textId="2FEDE42D" w:rsidR="002551AB" w:rsidRPr="00877358" w:rsidRDefault="002551AB" w:rsidP="00877358">
      <w:pPr>
        <w:pStyle w:val="a8"/>
        <w:rPr>
          <w:rFonts w:asciiTheme="minorHAnsi" w:eastAsiaTheme="minorHAnsi" w:hAnsiTheme="minorHAnsi"/>
        </w:rPr>
      </w:pPr>
      <w:r w:rsidRPr="00877358">
        <w:rPr>
          <w:rFonts w:asciiTheme="minorHAnsi" w:eastAsiaTheme="minorHAnsi" w:hAnsiTheme="minorHAnsi"/>
        </w:rPr>
        <w:t>MCP 서버는 LLM 모델과 Blender 간의 중재자 역할을 하며, 요청 → 코드 생성 → 실행의 흐름을 책임진다.</w:t>
      </w:r>
      <w:r w:rsidR="00877358" w:rsidRPr="00877358">
        <w:rPr>
          <w:rFonts w:asciiTheme="minorHAnsi" w:eastAsiaTheme="minorHAnsi" w:hAnsiTheme="minorHAnsi" w:hint="eastAsia"/>
        </w:rPr>
        <w:t xml:space="preserve"> </w:t>
      </w:r>
      <w:r w:rsidRPr="00877358">
        <w:rPr>
          <w:rFonts w:asciiTheme="minorHAnsi" w:eastAsiaTheme="minorHAnsi" w:hAnsiTheme="minorHAnsi"/>
        </w:rPr>
        <w:t>LLM과의 연동을 통해 고정된 명령어가 아닌 열린 자연어 인터페이스를 구현할 수 있다.</w:t>
      </w:r>
      <w:r w:rsidR="00877358" w:rsidRPr="00877358">
        <w:rPr>
          <w:rFonts w:asciiTheme="minorHAnsi" w:eastAsiaTheme="minorHAnsi" w:hAnsiTheme="minorHAnsi" w:hint="eastAsia"/>
        </w:rPr>
        <w:t xml:space="preserve"> </w:t>
      </w:r>
      <w:r w:rsidRPr="00877358">
        <w:rPr>
          <w:rFonts w:asciiTheme="minorHAnsi" w:eastAsiaTheme="minorHAnsi" w:hAnsiTheme="minorHAnsi"/>
        </w:rPr>
        <w:t>Blender 내부에서 직접 LLM이 생성한 코드를 실행할 수 있도록 안전한 애드온 구조가 필요하다.</w:t>
      </w:r>
    </w:p>
    <w:p w14:paraId="3BCD4982" w14:textId="77777777" w:rsidR="002551AB" w:rsidRPr="002551AB" w:rsidRDefault="002551AB" w:rsidP="002551AB">
      <w:pPr>
        <w:pStyle w:val="a8"/>
        <w:rPr>
          <w:rFonts w:asciiTheme="minorHAnsi" w:eastAsiaTheme="minorHAnsi" w:hAnsiTheme="minorHAnsi"/>
        </w:rPr>
      </w:pPr>
      <w:r w:rsidRPr="002551AB">
        <w:rPr>
          <w:rFonts w:asciiTheme="minorHAnsi" w:eastAsiaTheme="minorHAnsi" w:hAnsiTheme="minorHAnsi"/>
        </w:rPr>
        <w:t>이와 같은 구조는 사용자의 접근성과 직관성을 크게 높이며, 향후 음성 명령 기반의 확장성도 확보할 수 있다는 점에서 본 프로젝트의 방향성과 일치합니다.</w:t>
      </w:r>
    </w:p>
    <w:p w14:paraId="78BA07B8" w14:textId="4D89C90E" w:rsidR="00924B7E" w:rsidRPr="008B5758" w:rsidRDefault="00924B7E" w:rsidP="00924B7E">
      <w:pPr>
        <w:pStyle w:val="a8"/>
        <w:rPr>
          <w:rFonts w:asciiTheme="minorHAnsi" w:eastAsiaTheme="minorHAnsi" w:hAnsiTheme="minorHAnsi"/>
        </w:rPr>
      </w:pPr>
    </w:p>
    <w:p w14:paraId="29953985" w14:textId="70C4AB12" w:rsidR="00046680" w:rsidRPr="008B5758" w:rsidRDefault="00924B7E" w:rsidP="00046680">
      <w:pPr>
        <w:pStyle w:val="2"/>
        <w:rPr>
          <w:rFonts w:asciiTheme="minorHAnsi" w:eastAsiaTheme="minorHAnsi" w:hAnsiTheme="minorHAnsi"/>
        </w:rPr>
      </w:pPr>
      <w:bookmarkStart w:id="6" w:name="_Toc197167565"/>
      <w:r w:rsidRPr="008B5758">
        <w:rPr>
          <w:rFonts w:asciiTheme="minorHAnsi" w:eastAsiaTheme="minorHAnsi" w:hAnsiTheme="minorHAnsi" w:hint="eastAsia"/>
          <w:lang w:eastAsia="ko-KR"/>
        </w:rPr>
        <w:t>경쟁사 벤치마킹</w:t>
      </w:r>
      <w:bookmarkEnd w:id="6"/>
    </w:p>
    <w:p w14:paraId="74AFACD9" w14:textId="2AB31C4C" w:rsidR="00046680" w:rsidRDefault="00184D82" w:rsidP="00184D82">
      <w:pPr>
        <w:pStyle w:val="a8"/>
        <w:rPr>
          <w:rFonts w:asciiTheme="minorHAnsi" w:eastAsiaTheme="minorHAnsi" w:hAnsiTheme="minorHAnsi"/>
        </w:rPr>
      </w:pPr>
      <w:r w:rsidRPr="00184D82">
        <w:rPr>
          <w:rFonts w:ascii="Times New Roman" w:eastAsia="바탕" w:hAnsi="Times New Roman"/>
          <w:sz w:val="20"/>
        </w:rPr>
        <w:t xml:space="preserve"> </w:t>
      </w:r>
      <w:r w:rsidRPr="00184D82">
        <w:rPr>
          <w:rFonts w:asciiTheme="minorHAnsi" w:eastAsiaTheme="minorHAnsi" w:hAnsiTheme="minorHAnsi"/>
        </w:rPr>
        <w:t xml:space="preserve">6.1에서 조사한 </w:t>
      </w:r>
      <w:r w:rsidRPr="00184D82">
        <w:rPr>
          <w:rFonts w:asciiTheme="minorHAnsi" w:eastAsiaTheme="minorHAnsi" w:hAnsiTheme="minorHAnsi"/>
          <w:b/>
          <w:bCs/>
        </w:rPr>
        <w:t>Claude + Blender MCP 연동 프로젝트</w:t>
      </w:r>
      <w:r w:rsidRPr="00184D82">
        <w:rPr>
          <w:rFonts w:asciiTheme="minorHAnsi" w:eastAsiaTheme="minorHAnsi" w:hAnsiTheme="minorHAnsi"/>
        </w:rPr>
        <w:t>는 본 프로젝트와 유사한 구조를 가지고 있으</w:t>
      </w:r>
      <w:r w:rsidR="00C5401E">
        <w:rPr>
          <w:rFonts w:asciiTheme="minorHAnsi" w:eastAsiaTheme="minorHAnsi" w:hAnsiTheme="minorHAnsi"/>
        </w:rPr>
        <w:t>나</w:t>
      </w:r>
      <w:r w:rsidR="00C5401E">
        <w:rPr>
          <w:rFonts w:asciiTheme="minorHAnsi" w:eastAsiaTheme="minorHAnsi" w:hAnsiTheme="minorHAnsi" w:hint="eastAsia"/>
        </w:rPr>
        <w:t xml:space="preserve"> </w:t>
      </w:r>
      <w:r w:rsidRPr="00184D82">
        <w:rPr>
          <w:rFonts w:asciiTheme="minorHAnsi" w:eastAsiaTheme="minorHAnsi" w:hAnsiTheme="minorHAnsi"/>
        </w:rPr>
        <w:t>기능적 확장 항목을 목표로 벤치마킹 및 차별화를 시도합니다.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7886"/>
      </w:tblGrid>
      <w:tr w:rsidR="005107E9" w:rsidRPr="005107E9" w14:paraId="2CF08FBB" w14:textId="77777777" w:rsidTr="005107E9">
        <w:trPr>
          <w:tblHeader/>
          <w:tblCellSpacing w:w="15" w:type="dxa"/>
        </w:trPr>
        <w:tc>
          <w:tcPr>
            <w:tcW w:w="0" w:type="auto"/>
            <w:vAlign w:val="center"/>
            <w:hideMark/>
          </w:tcPr>
          <w:p w14:paraId="6601685E" w14:textId="77777777" w:rsidR="005107E9" w:rsidRPr="005107E9" w:rsidRDefault="005107E9" w:rsidP="005107E9">
            <w:pPr>
              <w:pStyle w:val="a8"/>
              <w:rPr>
                <w:rFonts w:asciiTheme="minorHAnsi" w:eastAsiaTheme="minorHAnsi" w:hAnsiTheme="minorHAnsi"/>
                <w:b/>
                <w:bCs/>
              </w:rPr>
            </w:pPr>
            <w:r w:rsidRPr="005107E9">
              <w:rPr>
                <w:rFonts w:asciiTheme="minorHAnsi" w:eastAsiaTheme="minorHAnsi" w:hAnsiTheme="minorHAnsi"/>
                <w:b/>
                <w:bCs/>
              </w:rPr>
              <w:t>항목</w:t>
            </w:r>
          </w:p>
        </w:tc>
        <w:tc>
          <w:tcPr>
            <w:tcW w:w="0" w:type="auto"/>
            <w:vAlign w:val="center"/>
            <w:hideMark/>
          </w:tcPr>
          <w:p w14:paraId="5F0DBBF5" w14:textId="77777777" w:rsidR="005107E9" w:rsidRPr="005107E9" w:rsidRDefault="005107E9" w:rsidP="005107E9">
            <w:pPr>
              <w:pStyle w:val="a8"/>
              <w:rPr>
                <w:rFonts w:asciiTheme="minorHAnsi" w:eastAsiaTheme="minorHAnsi" w:hAnsiTheme="minorHAnsi"/>
                <w:b/>
                <w:bCs/>
              </w:rPr>
            </w:pPr>
            <w:r w:rsidRPr="005107E9">
              <w:rPr>
                <w:rFonts w:asciiTheme="minorHAnsi" w:eastAsiaTheme="minorHAnsi" w:hAnsiTheme="minorHAnsi"/>
                <w:b/>
                <w:bCs/>
              </w:rPr>
              <w:t>설명</w:t>
            </w:r>
          </w:p>
        </w:tc>
      </w:tr>
      <w:tr w:rsidR="005107E9" w:rsidRPr="005107E9" w14:paraId="003600A4" w14:textId="77777777" w:rsidTr="005107E9">
        <w:trPr>
          <w:tblCellSpacing w:w="15" w:type="dxa"/>
        </w:trPr>
        <w:tc>
          <w:tcPr>
            <w:tcW w:w="0" w:type="auto"/>
            <w:vAlign w:val="center"/>
            <w:hideMark/>
          </w:tcPr>
          <w:p w14:paraId="5B6A579A" w14:textId="550D302E" w:rsidR="005107E9" w:rsidRPr="00325FC1" w:rsidRDefault="002866C1" w:rsidP="002866C1">
            <w:pPr>
              <w:pStyle w:val="a8"/>
              <w:rPr>
                <w:rFonts w:asciiTheme="minorHAnsi" w:eastAsiaTheme="minorHAnsi" w:hAnsiTheme="minorHAnsi"/>
                <w:sz w:val="20"/>
              </w:rPr>
            </w:pPr>
            <w:r w:rsidRPr="00325FC1">
              <w:rPr>
                <w:rFonts w:asciiTheme="minorHAnsi" w:eastAsiaTheme="minorHAnsi" w:hAnsiTheme="minorHAnsi"/>
                <w:b/>
                <w:bCs/>
                <w:sz w:val="20"/>
              </w:rPr>
              <w:t xml:space="preserve">기술문서 </w:t>
            </w:r>
            <w:r w:rsidR="00877358" w:rsidRPr="00325FC1">
              <w:rPr>
                <w:rFonts w:asciiTheme="minorHAnsi" w:eastAsiaTheme="minorHAnsi" w:hAnsiTheme="minorHAnsi" w:hint="eastAsia"/>
                <w:b/>
                <w:bCs/>
                <w:sz w:val="20"/>
              </w:rPr>
              <w:t>임제종</w:t>
            </w:r>
            <w:r w:rsidRPr="00325FC1">
              <w:rPr>
                <w:rFonts w:asciiTheme="minorHAnsi" w:eastAsiaTheme="minorHAnsi" w:hAnsiTheme="minorHAnsi"/>
                <w:b/>
                <w:bCs/>
                <w:sz w:val="20"/>
              </w:rPr>
              <w:t xml:space="preserve"> 처리</w:t>
            </w:r>
          </w:p>
        </w:tc>
        <w:tc>
          <w:tcPr>
            <w:tcW w:w="0" w:type="auto"/>
            <w:vAlign w:val="center"/>
            <w:hideMark/>
          </w:tcPr>
          <w:p w14:paraId="19AF96B9" w14:textId="28E07045" w:rsidR="005107E9" w:rsidRPr="00325FC1" w:rsidRDefault="004938DF" w:rsidP="004938DF">
            <w:pPr>
              <w:pStyle w:val="a8"/>
              <w:rPr>
                <w:rFonts w:asciiTheme="minorHAnsi" w:eastAsiaTheme="minorHAnsi" w:hAnsiTheme="minorHAnsi"/>
                <w:b/>
                <w:bCs/>
                <w:sz w:val="20"/>
              </w:rPr>
            </w:pPr>
            <w:r w:rsidRPr="00325FC1">
              <w:rPr>
                <w:rFonts w:asciiTheme="minorHAnsi" w:eastAsiaTheme="minorHAnsi" w:hAnsiTheme="minorHAnsi"/>
                <w:b/>
                <w:bCs/>
                <w:sz w:val="20"/>
              </w:rPr>
              <w:t>Blender Python API 및 스크립트 예제 문서를 임베딩하여 Vector DB에 저장함. 이를 통해 다양한 함수 호출 및 구조에 대한 의미 기반 검색이 가능해짐.</w:t>
            </w:r>
          </w:p>
        </w:tc>
      </w:tr>
      <w:tr w:rsidR="005107E9" w:rsidRPr="005107E9" w14:paraId="38AC3786" w14:textId="77777777" w:rsidTr="005107E9">
        <w:trPr>
          <w:tblCellSpacing w:w="15" w:type="dxa"/>
        </w:trPr>
        <w:tc>
          <w:tcPr>
            <w:tcW w:w="0" w:type="auto"/>
            <w:vAlign w:val="center"/>
            <w:hideMark/>
          </w:tcPr>
          <w:p w14:paraId="2B63B6DB" w14:textId="1C7438D5" w:rsidR="005107E9" w:rsidRPr="00325FC1" w:rsidRDefault="00877358" w:rsidP="005107E9">
            <w:pPr>
              <w:pStyle w:val="a8"/>
              <w:rPr>
                <w:rFonts w:asciiTheme="minorHAnsi" w:eastAsiaTheme="minorHAnsi" w:hAnsiTheme="minorHAnsi" w:hint="eastAsia"/>
                <w:sz w:val="20"/>
              </w:rPr>
            </w:pPr>
            <w:r w:rsidRPr="00325FC1">
              <w:rPr>
                <w:rFonts w:asciiTheme="minorHAnsi" w:eastAsiaTheme="minorHAnsi" w:hAnsiTheme="minorHAnsi" w:hint="eastAsia"/>
                <w:b/>
                <w:bCs/>
                <w:sz w:val="20"/>
              </w:rPr>
              <w:t>Texture</w:t>
            </w:r>
          </w:p>
        </w:tc>
        <w:tc>
          <w:tcPr>
            <w:tcW w:w="0" w:type="auto"/>
            <w:vAlign w:val="center"/>
            <w:hideMark/>
          </w:tcPr>
          <w:p w14:paraId="2B6ABB9D" w14:textId="16ED6FE2" w:rsidR="005107E9" w:rsidRPr="00325FC1" w:rsidRDefault="00325FC1" w:rsidP="005107E9">
            <w:pPr>
              <w:pStyle w:val="a8"/>
              <w:rPr>
                <w:rFonts w:asciiTheme="minorHAnsi" w:eastAsiaTheme="minorHAnsi" w:hAnsiTheme="minorHAnsi" w:hint="eastAsia"/>
                <w:b/>
                <w:bCs/>
                <w:sz w:val="20"/>
              </w:rPr>
            </w:pPr>
            <w:r w:rsidRPr="00325FC1">
              <w:rPr>
                <w:rFonts w:asciiTheme="minorHAnsi" w:eastAsiaTheme="minorHAnsi" w:hAnsiTheme="minorHAnsi"/>
                <w:b/>
                <w:bCs/>
                <w:sz w:val="20"/>
              </w:rPr>
              <w:t>Text-to-</w:t>
            </w:r>
            <w:r w:rsidRPr="00325FC1">
              <w:rPr>
                <w:rFonts w:asciiTheme="minorHAnsi" w:eastAsiaTheme="minorHAnsi" w:hAnsiTheme="minorHAnsi" w:hint="eastAsia"/>
                <w:b/>
                <w:bCs/>
                <w:sz w:val="20"/>
              </w:rPr>
              <w:t xml:space="preserve">Texture </w:t>
            </w:r>
            <w:r w:rsidRPr="00325FC1">
              <w:rPr>
                <w:rFonts w:asciiTheme="minorHAnsi" w:eastAsiaTheme="minorHAnsi" w:hAnsiTheme="minorHAnsi"/>
                <w:b/>
                <w:bCs/>
                <w:sz w:val="20"/>
              </w:rPr>
              <w:t xml:space="preserve">생성 기능을 </w:t>
            </w:r>
            <w:r w:rsidR="005107E9" w:rsidRPr="00325FC1">
              <w:rPr>
                <w:rFonts w:asciiTheme="minorHAnsi" w:eastAsiaTheme="minorHAnsi" w:hAnsiTheme="minorHAnsi"/>
                <w:b/>
                <w:bCs/>
                <w:sz w:val="20"/>
              </w:rPr>
              <w:t>추가하여,</w:t>
            </w:r>
            <w:r w:rsidR="00124790" w:rsidRPr="00325FC1">
              <w:rPr>
                <w:rFonts w:asciiTheme="minorHAnsi" w:eastAsiaTheme="minorHAnsi" w:hAnsiTheme="minorHAnsi" w:hint="eastAsia"/>
                <w:b/>
                <w:bCs/>
                <w:sz w:val="20"/>
              </w:rPr>
              <w:t xml:space="preserve"> </w:t>
            </w:r>
            <w:r w:rsidR="00124790" w:rsidRPr="00325FC1">
              <w:rPr>
                <w:rFonts w:asciiTheme="minorHAnsi" w:eastAsiaTheme="minorHAnsi" w:hAnsiTheme="minorHAnsi"/>
                <w:b/>
                <w:bCs/>
                <w:sz w:val="20"/>
              </w:rPr>
              <w:t>감성적/추상적 텍스트에 대해</w:t>
            </w:r>
            <w:r w:rsidR="00124790" w:rsidRPr="00325FC1">
              <w:rPr>
                <w:rFonts w:asciiTheme="minorHAnsi" w:eastAsiaTheme="minorHAnsi" w:hAnsiTheme="minorHAnsi" w:hint="eastAsia"/>
                <w:b/>
                <w:bCs/>
                <w:sz w:val="20"/>
              </w:rPr>
              <w:t xml:space="preserve"> </w:t>
            </w:r>
            <w:r w:rsidR="00124790" w:rsidRPr="00325FC1">
              <w:rPr>
                <w:rFonts w:asciiTheme="minorHAnsi" w:eastAsiaTheme="minorHAnsi" w:hAnsiTheme="minorHAnsi"/>
                <w:b/>
                <w:bCs/>
                <w:sz w:val="20"/>
              </w:rPr>
              <w:t>이미지 텍스처 + 텍스트를 함께 전달함으로써 더 정밀하고 풍부한 3D 생성이 가능하도록 설계</w:t>
            </w:r>
          </w:p>
        </w:tc>
      </w:tr>
      <w:tr w:rsidR="00877358" w:rsidRPr="005107E9" w14:paraId="11764055" w14:textId="77777777" w:rsidTr="005107E9">
        <w:trPr>
          <w:tblCellSpacing w:w="15" w:type="dxa"/>
        </w:trPr>
        <w:tc>
          <w:tcPr>
            <w:tcW w:w="0" w:type="auto"/>
            <w:vAlign w:val="center"/>
          </w:tcPr>
          <w:p w14:paraId="466B6193" w14:textId="2C7D692E" w:rsidR="00877358" w:rsidRPr="00325FC1" w:rsidRDefault="00877358" w:rsidP="005107E9">
            <w:pPr>
              <w:pStyle w:val="a8"/>
              <w:rPr>
                <w:rFonts w:asciiTheme="minorHAnsi" w:eastAsiaTheme="minorHAnsi" w:hAnsiTheme="minorHAnsi"/>
                <w:b/>
                <w:bCs/>
                <w:sz w:val="20"/>
              </w:rPr>
            </w:pPr>
            <w:r w:rsidRPr="00325FC1">
              <w:rPr>
                <w:rFonts w:asciiTheme="minorHAnsi" w:eastAsiaTheme="minorHAnsi" w:hAnsiTheme="minorHAnsi" w:hint="eastAsia"/>
                <w:b/>
                <w:bCs/>
                <w:sz w:val="20"/>
              </w:rPr>
              <w:t>Mesh</w:t>
            </w:r>
          </w:p>
        </w:tc>
        <w:tc>
          <w:tcPr>
            <w:tcW w:w="0" w:type="auto"/>
            <w:vAlign w:val="center"/>
          </w:tcPr>
          <w:p w14:paraId="208B0CC9" w14:textId="5B368A07" w:rsidR="00877358" w:rsidRPr="00325FC1" w:rsidRDefault="00877358" w:rsidP="00877358">
            <w:pPr>
              <w:pStyle w:val="a8"/>
              <w:rPr>
                <w:rFonts w:asciiTheme="minorHAnsi" w:eastAsiaTheme="minorHAnsi" w:hAnsiTheme="minorHAnsi"/>
                <w:b/>
                <w:bCs/>
                <w:sz w:val="20"/>
              </w:rPr>
            </w:pPr>
            <w:r w:rsidRPr="00325FC1">
              <w:rPr>
                <w:rFonts w:asciiTheme="minorHAnsi" w:eastAsiaTheme="minorHAnsi" w:hAnsiTheme="minorHAnsi"/>
                <w:b/>
                <w:bCs/>
                <w:sz w:val="20"/>
              </w:rPr>
              <w:t xml:space="preserve">Text-to-Mesh 생성 기능을 </w:t>
            </w:r>
            <w:r w:rsidRPr="00325FC1">
              <w:rPr>
                <w:rFonts w:asciiTheme="minorHAnsi" w:eastAsiaTheme="minorHAnsi" w:hAnsiTheme="minorHAnsi" w:hint="eastAsia"/>
                <w:b/>
                <w:bCs/>
                <w:sz w:val="20"/>
              </w:rPr>
              <w:t>추가</w:t>
            </w:r>
            <w:r w:rsidRPr="00325FC1">
              <w:rPr>
                <w:rFonts w:asciiTheme="minorHAnsi" w:eastAsiaTheme="minorHAnsi" w:hAnsiTheme="minorHAnsi"/>
                <w:b/>
                <w:bCs/>
                <w:sz w:val="20"/>
              </w:rPr>
              <w:t xml:space="preserve">하여, 기본 도형 조합을 넘어서는 자유로운 3D 형상 생성을 지원합니다. </w:t>
            </w:r>
          </w:p>
        </w:tc>
      </w:tr>
      <w:tr w:rsidR="00877358" w:rsidRPr="005107E9" w14:paraId="596EEC57" w14:textId="77777777" w:rsidTr="005107E9">
        <w:trPr>
          <w:tblCellSpacing w:w="15" w:type="dxa"/>
        </w:trPr>
        <w:tc>
          <w:tcPr>
            <w:tcW w:w="0" w:type="auto"/>
            <w:vAlign w:val="center"/>
          </w:tcPr>
          <w:p w14:paraId="008EB108" w14:textId="77777777" w:rsidR="00877358" w:rsidRPr="005107E9" w:rsidRDefault="00877358" w:rsidP="00325FC1">
            <w:pPr>
              <w:pStyle w:val="a8"/>
              <w:ind w:left="0"/>
              <w:rPr>
                <w:rFonts w:asciiTheme="minorHAnsi" w:eastAsiaTheme="minorHAnsi" w:hAnsiTheme="minorHAnsi" w:hint="eastAsia"/>
                <w:b/>
                <w:bCs/>
              </w:rPr>
            </w:pPr>
          </w:p>
        </w:tc>
        <w:tc>
          <w:tcPr>
            <w:tcW w:w="0" w:type="auto"/>
            <w:vAlign w:val="center"/>
          </w:tcPr>
          <w:p w14:paraId="7D2A4390" w14:textId="77777777" w:rsidR="00877358" w:rsidRPr="005107E9" w:rsidRDefault="00877358" w:rsidP="00325FC1">
            <w:pPr>
              <w:pStyle w:val="a8"/>
              <w:ind w:left="0"/>
              <w:rPr>
                <w:rFonts w:asciiTheme="minorHAnsi" w:eastAsiaTheme="minorHAnsi" w:hAnsiTheme="minorHAnsi" w:hint="eastAsia"/>
                <w:b/>
                <w:bCs/>
              </w:rPr>
            </w:pPr>
          </w:p>
        </w:tc>
      </w:tr>
      <w:tr w:rsidR="005107E9" w:rsidRPr="005107E9" w14:paraId="35AFF914" w14:textId="77777777" w:rsidTr="005107E9">
        <w:trPr>
          <w:tblCellSpacing w:w="15" w:type="dxa"/>
        </w:trPr>
        <w:tc>
          <w:tcPr>
            <w:tcW w:w="0" w:type="auto"/>
            <w:vAlign w:val="center"/>
            <w:hideMark/>
          </w:tcPr>
          <w:p w14:paraId="41DAE014" w14:textId="42D748A0" w:rsidR="005107E9" w:rsidRPr="005107E9" w:rsidRDefault="005107E9" w:rsidP="00124790">
            <w:pPr>
              <w:pStyle w:val="a8"/>
              <w:ind w:left="0"/>
              <w:rPr>
                <w:rFonts w:asciiTheme="minorHAnsi" w:eastAsiaTheme="minorHAnsi" w:hAnsiTheme="minorHAnsi"/>
              </w:rPr>
            </w:pPr>
          </w:p>
        </w:tc>
        <w:tc>
          <w:tcPr>
            <w:tcW w:w="0" w:type="auto"/>
            <w:vAlign w:val="center"/>
            <w:hideMark/>
          </w:tcPr>
          <w:p w14:paraId="04D3354A" w14:textId="77777777" w:rsidR="005107E9" w:rsidRPr="005107E9" w:rsidRDefault="005107E9" w:rsidP="005107E9">
            <w:pPr>
              <w:pStyle w:val="a8"/>
              <w:rPr>
                <w:rFonts w:asciiTheme="minorHAnsi" w:eastAsiaTheme="minorHAnsi" w:hAnsiTheme="minorHAnsi"/>
              </w:rPr>
            </w:pPr>
          </w:p>
        </w:tc>
      </w:tr>
      <w:tr w:rsidR="005107E9" w:rsidRPr="005107E9" w14:paraId="7394E2EB" w14:textId="77777777" w:rsidTr="005107E9">
        <w:trPr>
          <w:tblCellSpacing w:w="15" w:type="dxa"/>
        </w:trPr>
        <w:tc>
          <w:tcPr>
            <w:tcW w:w="0" w:type="auto"/>
            <w:vAlign w:val="center"/>
            <w:hideMark/>
          </w:tcPr>
          <w:p w14:paraId="3AF339A6" w14:textId="4912C367" w:rsidR="005107E9" w:rsidRPr="005107E9" w:rsidRDefault="005107E9" w:rsidP="005107E9">
            <w:pPr>
              <w:pStyle w:val="a8"/>
              <w:rPr>
                <w:rFonts w:asciiTheme="minorHAnsi" w:eastAsiaTheme="minorHAnsi" w:hAnsiTheme="minorHAnsi"/>
              </w:rPr>
            </w:pPr>
          </w:p>
        </w:tc>
        <w:tc>
          <w:tcPr>
            <w:tcW w:w="0" w:type="auto"/>
            <w:vAlign w:val="center"/>
            <w:hideMark/>
          </w:tcPr>
          <w:p w14:paraId="1FF776CA" w14:textId="77777777" w:rsidR="005107E9" w:rsidRPr="005107E9" w:rsidRDefault="005107E9" w:rsidP="005107E9">
            <w:pPr>
              <w:pStyle w:val="a8"/>
              <w:rPr>
                <w:rFonts w:asciiTheme="minorHAnsi" w:eastAsiaTheme="minorHAnsi" w:hAnsiTheme="minorHAnsi"/>
              </w:rPr>
            </w:pPr>
          </w:p>
        </w:tc>
      </w:tr>
    </w:tbl>
    <w:p w14:paraId="26FD7715" w14:textId="77777777" w:rsidR="005107E9" w:rsidRPr="005107E9" w:rsidRDefault="005107E9" w:rsidP="00325FC1">
      <w:pPr>
        <w:pStyle w:val="a8"/>
        <w:ind w:left="0"/>
        <w:rPr>
          <w:rFonts w:asciiTheme="minorHAnsi" w:eastAsiaTheme="minorHAnsi" w:hAnsiTheme="minorHAnsi" w:hint="eastAsia"/>
        </w:rPr>
      </w:pPr>
    </w:p>
    <w:p w14:paraId="458762C4" w14:textId="57D1829D" w:rsidR="000741B2" w:rsidRPr="000741B2" w:rsidRDefault="00046680" w:rsidP="000741B2">
      <w:pPr>
        <w:pStyle w:val="2"/>
        <w:rPr>
          <w:rFonts w:asciiTheme="minorHAnsi" w:eastAsiaTheme="minorHAnsi" w:hAnsiTheme="minorHAnsi"/>
        </w:rPr>
      </w:pPr>
      <w:bookmarkStart w:id="7" w:name="_Toc197167566"/>
      <w:r w:rsidRPr="008B5758">
        <w:rPr>
          <w:rFonts w:asciiTheme="minorHAnsi" w:eastAsiaTheme="minorHAnsi" w:hAnsiTheme="minorHAnsi" w:hint="eastAsia"/>
          <w:lang w:eastAsia="ko-KR"/>
        </w:rPr>
        <w:t>요구사항</w:t>
      </w:r>
      <w:r w:rsidRPr="008B5758">
        <w:rPr>
          <w:rFonts w:asciiTheme="minorHAnsi" w:eastAsiaTheme="minorHAnsi" w:hAnsiTheme="minorHAnsi" w:hint="cs"/>
        </w:rPr>
        <w:t xml:space="preserve"> </w:t>
      </w:r>
      <w:r w:rsidRPr="008B5758">
        <w:rPr>
          <w:rFonts w:asciiTheme="minorHAnsi" w:eastAsiaTheme="minorHAnsi" w:hAnsiTheme="minorHAnsi" w:hint="eastAsia"/>
          <w:lang w:eastAsia="ko-KR"/>
        </w:rPr>
        <w:t>정의</w:t>
      </w:r>
      <w:bookmarkEnd w:id="7"/>
    </w:p>
    <w:p w14:paraId="13967DEE" w14:textId="0700D210" w:rsidR="00046680" w:rsidRPr="008B5758" w:rsidRDefault="00046680" w:rsidP="006D4B7E">
      <w:pPr>
        <w:pStyle w:val="a8"/>
        <w:rPr>
          <w:rFonts w:asciiTheme="minorHAnsi" w:eastAsiaTheme="minorHAnsi" w:hAnsiTheme="minorHAnsi"/>
        </w:rPr>
      </w:pPr>
      <w:r w:rsidRPr="008B5758">
        <w:rPr>
          <w:rFonts w:asciiTheme="minorHAnsi" w:eastAsiaTheme="minorHAnsi" w:hAnsiTheme="minorHAnsi" w:hint="eastAsia"/>
        </w:rPr>
        <w:t>주 사용자(고객)는 다음과 같다.</w:t>
      </w:r>
    </w:p>
    <w:p w14:paraId="683B3445" w14:textId="27EF9CA8" w:rsidR="00046680" w:rsidRPr="008B5758" w:rsidRDefault="00046680" w:rsidP="0008568B">
      <w:pPr>
        <w:pStyle w:val="a8"/>
        <w:rPr>
          <w:rFonts w:asciiTheme="minorHAnsi" w:eastAsiaTheme="minorHAnsi" w:hAnsiTheme="minorHAnsi"/>
        </w:rPr>
      </w:pPr>
      <w:r w:rsidRPr="008B5758">
        <w:rPr>
          <w:rFonts w:asciiTheme="minorHAnsi" w:eastAsiaTheme="minorHAnsi" w:hAnsiTheme="minorHAnsi" w:hint="eastAsia"/>
        </w:rPr>
        <w:t>1</w:t>
      </w:r>
      <w:r w:rsidR="0008568B">
        <w:rPr>
          <w:rFonts w:asciiTheme="minorHAnsi" w:eastAsiaTheme="minorHAnsi" w:hAnsiTheme="minorHAnsi" w:hint="eastAsia"/>
        </w:rPr>
        <w:t xml:space="preserve">. </w:t>
      </w:r>
      <w:r w:rsidR="0008568B" w:rsidRPr="0008568B">
        <w:rPr>
          <w:rFonts w:asciiTheme="minorHAnsi" w:eastAsiaTheme="minorHAnsi" w:hAnsiTheme="minorHAnsi"/>
        </w:rPr>
        <w:t>3D 모델링에 대한 기본 개념은 있으나, Blender 스크립팅에 익숙하지 않은 비전문가</w:t>
      </w:r>
    </w:p>
    <w:p w14:paraId="1F7E9B53" w14:textId="56637DFF" w:rsidR="00046680" w:rsidRPr="008B5758" w:rsidRDefault="00046680" w:rsidP="0008568B">
      <w:pPr>
        <w:pStyle w:val="a8"/>
        <w:rPr>
          <w:rFonts w:asciiTheme="minorHAnsi" w:eastAsiaTheme="minorHAnsi" w:hAnsiTheme="minorHAnsi"/>
        </w:rPr>
      </w:pPr>
      <w:r w:rsidRPr="008B5758">
        <w:rPr>
          <w:rFonts w:asciiTheme="minorHAnsi" w:eastAsiaTheme="minorHAnsi" w:hAnsiTheme="minorHAnsi" w:hint="eastAsia"/>
        </w:rPr>
        <w:t>2</w:t>
      </w:r>
      <w:r w:rsidRPr="008B5758">
        <w:rPr>
          <w:rFonts w:asciiTheme="minorHAnsi" w:eastAsiaTheme="minorHAnsi" w:hAnsiTheme="minorHAnsi"/>
        </w:rPr>
        <w:t xml:space="preserve">. </w:t>
      </w:r>
      <w:r w:rsidR="0008568B" w:rsidRPr="0008568B">
        <w:rPr>
          <w:rFonts w:asciiTheme="minorHAnsi" w:eastAsiaTheme="minorHAnsi" w:hAnsiTheme="minorHAnsi"/>
        </w:rPr>
        <w:t>빠르게 프로토타이핑을 하고자 하는 기획자 또는 창작자</w:t>
      </w:r>
    </w:p>
    <w:p w14:paraId="6ABA63FB" w14:textId="0F69C870" w:rsidR="00046680" w:rsidRPr="008B5758" w:rsidRDefault="00046680" w:rsidP="006D4B7E">
      <w:pPr>
        <w:pStyle w:val="a8"/>
        <w:rPr>
          <w:rFonts w:asciiTheme="minorHAnsi" w:eastAsiaTheme="minorHAnsi" w:hAnsiTheme="minorHAnsi"/>
        </w:rPr>
      </w:pPr>
      <w:r w:rsidRPr="008B5758">
        <w:rPr>
          <w:rFonts w:asciiTheme="minorHAnsi" w:eastAsiaTheme="minorHAnsi" w:hAnsiTheme="minorHAnsi"/>
        </w:rPr>
        <w:t xml:space="preserve"> </w:t>
      </w:r>
    </w:p>
    <w:p w14:paraId="6DA5C985" w14:textId="03443538" w:rsidR="00712CD3" w:rsidRPr="008B5758" w:rsidRDefault="00712CD3" w:rsidP="006D4B7E">
      <w:pPr>
        <w:pStyle w:val="a8"/>
        <w:rPr>
          <w:rFonts w:asciiTheme="minorHAnsi" w:eastAsiaTheme="minorHAnsi" w:hAnsiTheme="minorHAnsi"/>
        </w:rPr>
      </w:pPr>
      <w:r w:rsidRPr="008B5758">
        <w:rPr>
          <w:rFonts w:asciiTheme="minorHAnsi" w:eastAsiaTheme="minorHAnsi" w:hAnsiTheme="minorHAnsi" w:hint="eastAsia"/>
        </w:rPr>
        <w:t>요구사항은 다음과 같다.</w:t>
      </w:r>
      <w:r w:rsidRPr="008B5758">
        <w:rPr>
          <w:rFonts w:asciiTheme="minorHAnsi" w:eastAsiaTheme="minorHAnsi" w:hAnsiTheme="minorHAnsi"/>
        </w:rPr>
        <w:t xml:space="preserve"> </w:t>
      </w:r>
    </w:p>
    <w:p w14:paraId="6FC4C924" w14:textId="053B8EB0" w:rsidR="00712CD3" w:rsidRPr="008B5758" w:rsidRDefault="00712CD3" w:rsidP="0008568B">
      <w:pPr>
        <w:pStyle w:val="a8"/>
        <w:rPr>
          <w:rFonts w:asciiTheme="minorHAnsi" w:eastAsiaTheme="minorHAnsi" w:hAnsiTheme="minorHAnsi"/>
        </w:rPr>
      </w:pPr>
      <w:r w:rsidRPr="008B5758">
        <w:rPr>
          <w:rFonts w:asciiTheme="minorHAnsi" w:eastAsiaTheme="minorHAnsi" w:hAnsiTheme="minorHAnsi"/>
        </w:rPr>
        <w:t xml:space="preserve">1. </w:t>
      </w:r>
      <w:r w:rsidR="0008568B" w:rsidRPr="0008568B">
        <w:rPr>
          <w:rFonts w:asciiTheme="minorHAnsi" w:eastAsiaTheme="minorHAnsi" w:hAnsiTheme="minorHAnsi"/>
        </w:rPr>
        <w:t xml:space="preserve">사용자가 </w:t>
      </w:r>
      <w:r w:rsidR="0008568B" w:rsidRPr="0008568B">
        <w:rPr>
          <w:rFonts w:asciiTheme="minorHAnsi" w:eastAsiaTheme="minorHAnsi" w:hAnsiTheme="minorHAnsi"/>
          <w:b/>
          <w:bCs/>
        </w:rPr>
        <w:t>텍스트 입력을 통해 Blender에 3D 명령을 요청</w:t>
      </w:r>
      <w:r w:rsidR="0008568B" w:rsidRPr="0008568B">
        <w:rPr>
          <w:rFonts w:asciiTheme="minorHAnsi" w:eastAsiaTheme="minorHAnsi" w:hAnsiTheme="minorHAnsi"/>
        </w:rPr>
        <w:t>할 수 있어야 한다.</w:t>
      </w:r>
    </w:p>
    <w:p w14:paraId="2F363BCC" w14:textId="676DBBAB" w:rsidR="00712CD3" w:rsidRPr="008B5758" w:rsidRDefault="00712CD3" w:rsidP="0008568B">
      <w:pPr>
        <w:pStyle w:val="a8"/>
        <w:rPr>
          <w:rFonts w:asciiTheme="minorHAnsi" w:eastAsiaTheme="minorHAnsi" w:hAnsiTheme="minorHAnsi"/>
        </w:rPr>
      </w:pPr>
      <w:r w:rsidRPr="008B5758">
        <w:rPr>
          <w:rFonts w:asciiTheme="minorHAnsi" w:eastAsiaTheme="minorHAnsi" w:hAnsiTheme="minorHAnsi" w:hint="eastAsia"/>
        </w:rPr>
        <w:t>2</w:t>
      </w:r>
      <w:r w:rsidRPr="008B5758">
        <w:rPr>
          <w:rFonts w:asciiTheme="minorHAnsi" w:eastAsiaTheme="minorHAnsi" w:hAnsiTheme="minorHAnsi"/>
        </w:rPr>
        <w:t xml:space="preserve">. </w:t>
      </w:r>
      <w:r w:rsidR="0008568B" w:rsidRPr="0008568B">
        <w:rPr>
          <w:rFonts w:asciiTheme="minorHAnsi" w:eastAsiaTheme="minorHAnsi" w:hAnsiTheme="minorHAnsi"/>
        </w:rPr>
        <w:t xml:space="preserve">MCP 서버는 </w:t>
      </w:r>
      <w:r w:rsidR="0008568B" w:rsidRPr="0008568B">
        <w:rPr>
          <w:rFonts w:asciiTheme="minorHAnsi" w:eastAsiaTheme="minorHAnsi" w:hAnsiTheme="minorHAnsi"/>
          <w:b/>
          <w:bCs/>
        </w:rPr>
        <w:t>사용자의 요청을 적절한 Python 코드로 변환</w:t>
      </w:r>
      <w:r w:rsidR="0008568B" w:rsidRPr="0008568B">
        <w:rPr>
          <w:rFonts w:asciiTheme="minorHAnsi" w:eastAsiaTheme="minorHAnsi" w:hAnsiTheme="minorHAnsi"/>
        </w:rPr>
        <w:t>하여 전달해야 한다.</w:t>
      </w:r>
    </w:p>
    <w:p w14:paraId="0201E0EE" w14:textId="0AF91300" w:rsidR="00712CD3" w:rsidRPr="008B5758" w:rsidRDefault="00712CD3" w:rsidP="00325FC1">
      <w:pPr>
        <w:pStyle w:val="a8"/>
        <w:rPr>
          <w:rFonts w:asciiTheme="minorHAnsi" w:eastAsiaTheme="minorHAnsi" w:hAnsiTheme="minorHAnsi" w:hint="eastAsia"/>
        </w:rPr>
      </w:pPr>
      <w:r w:rsidRPr="008B5758">
        <w:rPr>
          <w:rFonts w:asciiTheme="minorHAnsi" w:eastAsiaTheme="minorHAnsi" w:hAnsiTheme="minorHAnsi" w:hint="eastAsia"/>
        </w:rPr>
        <w:t>3</w:t>
      </w:r>
      <w:r w:rsidRPr="008B5758">
        <w:rPr>
          <w:rFonts w:asciiTheme="minorHAnsi" w:eastAsiaTheme="minorHAnsi" w:hAnsiTheme="minorHAnsi"/>
        </w:rPr>
        <w:t xml:space="preserve">. </w:t>
      </w:r>
      <w:r w:rsidR="0008568B" w:rsidRPr="0008568B">
        <w:rPr>
          <w:rFonts w:asciiTheme="minorHAnsi" w:eastAsiaTheme="minorHAnsi" w:hAnsiTheme="minorHAnsi"/>
        </w:rPr>
        <w:t xml:space="preserve">Blender는 </w:t>
      </w:r>
      <w:r w:rsidR="0008568B" w:rsidRPr="0008568B">
        <w:rPr>
          <w:rFonts w:asciiTheme="minorHAnsi" w:eastAsiaTheme="minorHAnsi" w:hAnsiTheme="minorHAnsi"/>
          <w:b/>
          <w:bCs/>
        </w:rPr>
        <w:t>외부에서 전달된 코드를 안전하게 실행하고, 결과를 뷰포트에 반영</w:t>
      </w:r>
      <w:r w:rsidR="0008568B" w:rsidRPr="0008568B">
        <w:rPr>
          <w:rFonts w:asciiTheme="minorHAnsi" w:eastAsiaTheme="minorHAnsi" w:hAnsiTheme="minorHAnsi"/>
        </w:rPr>
        <w:t>해야 한다.</w:t>
      </w:r>
    </w:p>
    <w:p w14:paraId="21ADAFFA" w14:textId="1099D806" w:rsidR="00712CD3" w:rsidRPr="008B5758" w:rsidRDefault="00731CC5" w:rsidP="00046680">
      <w:pPr>
        <w:pStyle w:val="1"/>
        <w:rPr>
          <w:rFonts w:asciiTheme="minorHAnsi" w:eastAsiaTheme="minorHAnsi" w:hAnsiTheme="minorHAnsi"/>
        </w:rPr>
      </w:pPr>
      <w:bookmarkStart w:id="8" w:name="_Toc197167567"/>
      <w:r w:rsidRPr="008B5758">
        <w:rPr>
          <w:rFonts w:asciiTheme="minorHAnsi" w:eastAsiaTheme="minorHAnsi" w:hAnsiTheme="minorHAnsi" w:hint="eastAsia"/>
          <w:lang w:eastAsia="ko-KR"/>
        </w:rPr>
        <w:t xml:space="preserve">서비스 </w:t>
      </w:r>
      <w:r w:rsidR="00046680" w:rsidRPr="008B5758">
        <w:rPr>
          <w:rFonts w:asciiTheme="minorHAnsi" w:eastAsiaTheme="minorHAnsi" w:hAnsiTheme="minorHAnsi" w:hint="eastAsia"/>
          <w:lang w:eastAsia="ko-KR"/>
        </w:rPr>
        <w:t>설계(예시)</w:t>
      </w:r>
      <w:bookmarkEnd w:id="8"/>
    </w:p>
    <w:p w14:paraId="51FCA11B" w14:textId="70B3FDC6" w:rsidR="001E0FA3" w:rsidRPr="008B5758" w:rsidRDefault="00373A44" w:rsidP="00046680">
      <w:pPr>
        <w:pStyle w:val="2"/>
        <w:rPr>
          <w:rFonts w:asciiTheme="minorHAnsi" w:eastAsiaTheme="minorHAnsi" w:hAnsiTheme="minorHAnsi"/>
          <w:lang w:eastAsia="ko-KR"/>
        </w:rPr>
      </w:pPr>
      <w:bookmarkStart w:id="9" w:name="_Toc197167568"/>
      <w:r w:rsidRPr="00373A44">
        <w:rPr>
          <w:rFonts w:asciiTheme="minorHAnsi" w:eastAsiaTheme="minorHAnsi" w:hAnsiTheme="minorHAnsi"/>
          <w:noProof/>
          <w:color w:val="FF0000"/>
        </w:rPr>
        <w:drawing>
          <wp:anchor distT="0" distB="0" distL="114300" distR="114300" simplePos="0" relativeHeight="251843072" behindDoc="0" locked="0" layoutInCell="1" allowOverlap="1" wp14:anchorId="1491ED81" wp14:editId="6EE0F194">
            <wp:simplePos x="0" y="0"/>
            <wp:positionH relativeFrom="margin">
              <wp:posOffset>3477260</wp:posOffset>
            </wp:positionH>
            <wp:positionV relativeFrom="paragraph">
              <wp:posOffset>311150</wp:posOffset>
            </wp:positionV>
            <wp:extent cx="2679700" cy="4019550"/>
            <wp:effectExtent l="0" t="0" r="6350" b="0"/>
            <wp:wrapSquare wrapText="bothSides"/>
            <wp:docPr id="1867904423" name="그림 6" descr="텍스트, 의자, 가구,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4423" name="그림 6" descr="텍스트, 의자, 가구, 스크린샷이(가) 표시된 사진&#10;&#10;AI가 생성한 콘텐츠는 부정확할 수 있습니다."/>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CC5" w:rsidRPr="008B5758">
        <w:rPr>
          <w:rFonts w:asciiTheme="minorHAnsi" w:eastAsiaTheme="minorHAnsi" w:hAnsiTheme="minorHAnsi" w:hint="eastAsia"/>
          <w:lang w:eastAsia="ko-KR"/>
        </w:rPr>
        <w:t xml:space="preserve">서비스 </w:t>
      </w:r>
      <w:r w:rsidR="001E0FA3" w:rsidRPr="008B5758">
        <w:rPr>
          <w:rFonts w:asciiTheme="minorHAnsi" w:eastAsiaTheme="minorHAnsi" w:hAnsiTheme="minorHAnsi" w:hint="eastAsia"/>
          <w:lang w:eastAsia="ko-KR"/>
        </w:rPr>
        <w:t xml:space="preserve">개념 </w:t>
      </w:r>
      <w:r w:rsidR="00731CC5" w:rsidRPr="008B5758">
        <w:rPr>
          <w:rFonts w:asciiTheme="minorHAnsi" w:eastAsiaTheme="minorHAnsi" w:hAnsiTheme="minorHAnsi" w:hint="eastAsia"/>
          <w:lang w:eastAsia="ko-KR"/>
        </w:rPr>
        <w:t xml:space="preserve">및 </w:t>
      </w:r>
      <w:r w:rsidR="001E0FA3" w:rsidRPr="008B5758">
        <w:rPr>
          <w:rFonts w:asciiTheme="minorHAnsi" w:eastAsiaTheme="minorHAnsi" w:hAnsiTheme="minorHAnsi" w:hint="eastAsia"/>
          <w:lang w:eastAsia="ko-KR"/>
        </w:rPr>
        <w:t>구조도</w:t>
      </w:r>
      <w:bookmarkEnd w:id="9"/>
    </w:p>
    <w:p w14:paraId="0A12F87A" w14:textId="5BD0B4C6" w:rsidR="002A13FE" w:rsidRPr="00373A44" w:rsidRDefault="00976B1C" w:rsidP="00373A44">
      <w:pPr>
        <w:pStyle w:val="a8"/>
        <w:rPr>
          <w:rFonts w:asciiTheme="minorHAnsi" w:eastAsiaTheme="minorHAnsi" w:hAnsiTheme="minorHAnsi"/>
        </w:rPr>
      </w:pPr>
      <w:r w:rsidRPr="00976B1C">
        <w:rPr>
          <w:rFonts w:asciiTheme="minorHAnsi" w:eastAsiaTheme="minorHAnsi" w:hAnsiTheme="minorHAnsi"/>
        </w:rPr>
        <w:t xml:space="preserve">사용자의 </w:t>
      </w:r>
      <w:r w:rsidRPr="00976B1C">
        <w:rPr>
          <w:rFonts w:asciiTheme="minorHAnsi" w:eastAsiaTheme="minorHAnsi" w:hAnsiTheme="minorHAnsi"/>
          <w:b/>
          <w:bCs/>
        </w:rPr>
        <w:t>자연어 명령을 Blender 파이썬 스크립트로 자동 변환</w:t>
      </w:r>
      <w:r w:rsidRPr="00976B1C">
        <w:rPr>
          <w:rFonts w:asciiTheme="minorHAnsi" w:eastAsiaTheme="minorHAnsi" w:hAnsiTheme="minorHAnsi"/>
        </w:rPr>
        <w:t xml:space="preserve">하여, </w:t>
      </w:r>
      <w:r w:rsidRPr="00976B1C">
        <w:rPr>
          <w:rFonts w:asciiTheme="minorHAnsi" w:eastAsiaTheme="minorHAnsi" w:hAnsiTheme="minorHAnsi"/>
          <w:b/>
          <w:bCs/>
        </w:rPr>
        <w:t>웹 브라우저 상에서 고급 3D 작업을 직관적으로 수행</w:t>
      </w:r>
      <w:r w:rsidRPr="00976B1C">
        <w:rPr>
          <w:rFonts w:asciiTheme="minorHAnsi" w:eastAsiaTheme="minorHAnsi" w:hAnsiTheme="minorHAnsi"/>
        </w:rPr>
        <w:t xml:space="preserve">할 수 있게 하는 </w:t>
      </w:r>
      <w:r w:rsidRPr="00976B1C">
        <w:rPr>
          <w:rFonts w:asciiTheme="minorHAnsi" w:eastAsiaTheme="minorHAnsi" w:hAnsiTheme="minorHAnsi"/>
          <w:b/>
          <w:bCs/>
        </w:rPr>
        <w:t>AI 기반 모델링 지원 시스템</w:t>
      </w:r>
      <w:r w:rsidRPr="00976B1C">
        <w:rPr>
          <w:rFonts w:asciiTheme="minorHAnsi" w:eastAsiaTheme="minorHAnsi" w:hAnsiTheme="minorHAnsi"/>
        </w:rPr>
        <w:t>입니다.</w:t>
      </w:r>
      <w:r>
        <w:rPr>
          <w:rFonts w:asciiTheme="minorHAnsi" w:eastAsiaTheme="minorHAnsi" w:hAnsiTheme="minorHAnsi" w:hint="eastAsia"/>
        </w:rPr>
        <w:t xml:space="preserve"> </w:t>
      </w:r>
      <w:r w:rsidRPr="00976B1C">
        <w:rPr>
          <w:rFonts w:asciiTheme="minorHAnsi" w:eastAsiaTheme="minorHAnsi" w:hAnsiTheme="minorHAnsi"/>
        </w:rPr>
        <w:t xml:space="preserve">핵심은 </w:t>
      </w:r>
      <w:r w:rsidRPr="00976B1C">
        <w:rPr>
          <w:rFonts w:asciiTheme="minorHAnsi" w:eastAsiaTheme="minorHAnsi" w:hAnsiTheme="minorHAnsi"/>
          <w:b/>
          <w:bCs/>
        </w:rPr>
        <w:t>MCP(Model Command Proxy)</w:t>
      </w:r>
      <w:r w:rsidRPr="00976B1C">
        <w:rPr>
          <w:rFonts w:asciiTheme="minorHAnsi" w:eastAsiaTheme="minorHAnsi" w:hAnsiTheme="minorHAnsi"/>
        </w:rPr>
        <w:t xml:space="preserve"> 서버 구조로,</w:t>
      </w:r>
      <w:r>
        <w:rPr>
          <w:rFonts w:asciiTheme="minorHAnsi" w:eastAsiaTheme="minorHAnsi" w:hAnsiTheme="minorHAnsi" w:hint="eastAsia"/>
        </w:rPr>
        <w:t xml:space="preserve"> </w:t>
      </w:r>
      <w:r w:rsidRPr="00976B1C">
        <w:rPr>
          <w:rFonts w:asciiTheme="minorHAnsi" w:eastAsiaTheme="minorHAnsi" w:hAnsiTheme="minorHAnsi"/>
        </w:rPr>
        <w:t>Flask 웹 서버 → FastAPI 명령 처리기 → LLM → Blender 애드온 순으로 연결되어,</w:t>
      </w:r>
      <w:r>
        <w:rPr>
          <w:rFonts w:asciiTheme="minorHAnsi" w:eastAsiaTheme="minorHAnsi" w:hAnsiTheme="minorHAnsi" w:hint="eastAsia"/>
        </w:rPr>
        <w:t xml:space="preserve"> </w:t>
      </w:r>
      <w:r w:rsidRPr="00976B1C">
        <w:rPr>
          <w:rFonts w:asciiTheme="minorHAnsi" w:eastAsiaTheme="minorHAnsi" w:hAnsiTheme="minorHAnsi"/>
        </w:rPr>
        <w:t xml:space="preserve">입력된 명령어가 </w:t>
      </w:r>
      <w:r w:rsidRPr="00976B1C">
        <w:rPr>
          <w:rFonts w:asciiTheme="minorHAnsi" w:eastAsiaTheme="minorHAnsi" w:hAnsiTheme="minorHAnsi"/>
          <w:b/>
          <w:bCs/>
        </w:rPr>
        <w:t>즉시 코드로 생성·실행</w:t>
      </w:r>
      <w:r w:rsidRPr="00976B1C">
        <w:rPr>
          <w:rFonts w:asciiTheme="minorHAnsi" w:eastAsiaTheme="minorHAnsi" w:hAnsiTheme="minorHAnsi"/>
        </w:rPr>
        <w:t xml:space="preserve">되고, 결과가 </w:t>
      </w:r>
      <w:r w:rsidRPr="00976B1C">
        <w:rPr>
          <w:rFonts w:asciiTheme="minorHAnsi" w:eastAsiaTheme="minorHAnsi" w:hAnsiTheme="minorHAnsi"/>
          <w:b/>
          <w:bCs/>
        </w:rPr>
        <w:t>3D 뷰포트에 실시간 시각화</w:t>
      </w:r>
      <w:r w:rsidRPr="00976B1C">
        <w:rPr>
          <w:rFonts w:asciiTheme="minorHAnsi" w:eastAsiaTheme="minorHAnsi" w:hAnsiTheme="minorHAnsi"/>
        </w:rPr>
        <w:t>됩니다.</w:t>
      </w:r>
      <w:r>
        <w:rPr>
          <w:rFonts w:asciiTheme="minorHAnsi" w:eastAsiaTheme="minorHAnsi" w:hAnsiTheme="minorHAnsi" w:hint="eastAsia"/>
        </w:rPr>
        <w:t xml:space="preserve"> </w:t>
      </w:r>
      <w:r w:rsidRPr="00976B1C">
        <w:rPr>
          <w:rFonts w:asciiTheme="minorHAnsi" w:eastAsiaTheme="minorHAnsi" w:hAnsiTheme="minorHAnsi"/>
        </w:rPr>
        <w:t xml:space="preserve">또한 “숲 느낌”과 같은 </w:t>
      </w:r>
      <w:r w:rsidRPr="00976B1C">
        <w:rPr>
          <w:rFonts w:asciiTheme="minorHAnsi" w:eastAsiaTheme="minorHAnsi" w:hAnsiTheme="minorHAnsi"/>
          <w:b/>
          <w:bCs/>
        </w:rPr>
        <w:t>감성적 키워드</w:t>
      </w:r>
      <w:r w:rsidRPr="00976B1C">
        <w:rPr>
          <w:rFonts w:asciiTheme="minorHAnsi" w:eastAsiaTheme="minorHAnsi" w:hAnsiTheme="minorHAnsi"/>
        </w:rPr>
        <w:t xml:space="preserve">는 이미지로 변환되어, 자연어와 함께 LLM에 전달됨으로써 </w:t>
      </w:r>
      <w:r w:rsidRPr="00976B1C">
        <w:rPr>
          <w:rFonts w:asciiTheme="minorHAnsi" w:eastAsiaTheme="minorHAnsi" w:hAnsiTheme="minorHAnsi"/>
          <w:b/>
          <w:bCs/>
        </w:rPr>
        <w:t>멀티모달 명령 생성</w:t>
      </w:r>
      <w:r w:rsidRPr="00976B1C">
        <w:rPr>
          <w:rFonts w:asciiTheme="minorHAnsi" w:eastAsiaTheme="minorHAnsi" w:hAnsiTheme="minorHAnsi"/>
        </w:rPr>
        <w:t>이 가능해집니다.</w:t>
      </w:r>
      <w:r w:rsidRPr="00976B1C">
        <w:rPr>
          <w:rFonts w:asciiTheme="minorHAnsi" w:eastAsiaTheme="minorHAnsi" w:hAnsiTheme="minorHAnsi"/>
        </w:rPr>
        <w:br/>
        <w:t xml:space="preserve">이를 통해 사용자는 </w:t>
      </w:r>
      <w:r w:rsidRPr="00976B1C">
        <w:rPr>
          <w:rFonts w:asciiTheme="minorHAnsi" w:eastAsiaTheme="minorHAnsi" w:hAnsiTheme="minorHAnsi"/>
          <w:b/>
          <w:bCs/>
        </w:rPr>
        <w:t>감성적이고 창의적인 3D 표현을 손쉽게 구현</w:t>
      </w:r>
      <w:r w:rsidRPr="00976B1C">
        <w:rPr>
          <w:rFonts w:asciiTheme="minorHAnsi" w:eastAsiaTheme="minorHAnsi" w:hAnsiTheme="minorHAnsi"/>
        </w:rPr>
        <w:t>할 수 있습니다.</w:t>
      </w:r>
    </w:p>
    <w:p w14:paraId="4BB865E7" w14:textId="6F75F257" w:rsidR="00046680" w:rsidRDefault="001E0FA3" w:rsidP="005D1AC2">
      <w:pPr>
        <w:pStyle w:val="2"/>
        <w:rPr>
          <w:rFonts w:asciiTheme="minorHAnsi" w:eastAsiaTheme="minorHAnsi" w:hAnsiTheme="minorHAnsi"/>
        </w:rPr>
      </w:pPr>
      <w:bookmarkStart w:id="10" w:name="_Toc197167569"/>
      <w:r w:rsidRPr="008B5758">
        <w:rPr>
          <w:rFonts w:asciiTheme="minorHAnsi" w:eastAsiaTheme="minorHAnsi" w:hAnsiTheme="minorHAnsi" w:hint="cs"/>
        </w:rPr>
        <w:lastRenderedPageBreak/>
        <w:t>U</w:t>
      </w:r>
      <w:r w:rsidRPr="008B5758">
        <w:rPr>
          <w:rFonts w:asciiTheme="minorHAnsi" w:eastAsiaTheme="minorHAnsi" w:hAnsiTheme="minorHAnsi"/>
        </w:rPr>
        <w:t xml:space="preserve">X </w:t>
      </w:r>
      <w:r w:rsidRPr="008B5758">
        <w:rPr>
          <w:rFonts w:asciiTheme="minorHAnsi" w:eastAsiaTheme="minorHAnsi" w:hAnsiTheme="minorHAnsi" w:hint="eastAsia"/>
          <w:lang w:eastAsia="ko-KR"/>
        </w:rPr>
        <w:t>설계</w:t>
      </w:r>
      <w:bookmarkEnd w:id="10"/>
      <w:r w:rsidR="00731CC5" w:rsidRPr="005D1AC2">
        <w:rPr>
          <w:rFonts w:asciiTheme="minorHAnsi" w:eastAsiaTheme="minorHAnsi" w:hAnsiTheme="minorHAnsi" w:hint="eastAsia"/>
        </w:rPr>
        <w:t>.</w:t>
      </w:r>
    </w:p>
    <w:p w14:paraId="6CA497F8" w14:textId="28475947" w:rsidR="002A13FE" w:rsidRDefault="009E4CC2" w:rsidP="001C6C8A">
      <w:pPr>
        <w:ind w:left="400"/>
        <w:rPr>
          <w:lang w:eastAsia="ko-KR"/>
        </w:rPr>
      </w:pPr>
      <w:r>
        <w:rPr>
          <w:lang w:eastAsia="ko-KR"/>
        </w:rPr>
        <w:tab/>
      </w:r>
      <w:r w:rsidR="00922E07">
        <w:rPr>
          <w:noProof/>
        </w:rPr>
        <w:drawing>
          <wp:inline distT="0" distB="0" distL="0" distR="0" wp14:anchorId="03992337" wp14:editId="25CF8342">
            <wp:extent cx="5676900" cy="3403749"/>
            <wp:effectExtent l="0" t="0" r="0" b="6350"/>
            <wp:docPr id="1935737407" name="그림 7" descr="텍스트, 스크린샷, 멀티미디어 소프트웨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7407" name="그림 7" descr="텍스트, 스크린샷, 멀티미디어 소프트웨어, 소프트웨어이(가) 표시된 사진&#10;&#10;AI가 생성한 콘텐츠는 부정확할 수 있습니다."/>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5061" cy="3408642"/>
                    </a:xfrm>
                    <a:prstGeom prst="rect">
                      <a:avLst/>
                    </a:prstGeom>
                    <a:noFill/>
                    <a:ln>
                      <a:noFill/>
                    </a:ln>
                  </pic:spPr>
                </pic:pic>
              </a:graphicData>
            </a:graphic>
          </wp:inline>
        </w:drawing>
      </w:r>
      <w:r>
        <w:rPr>
          <w:lang w:eastAsia="ko-KR"/>
        </w:rPr>
        <w:tab/>
      </w:r>
      <w:r>
        <w:rPr>
          <w:lang w:eastAsia="ko-KR"/>
        </w:rPr>
        <w:tab/>
      </w:r>
      <w:r>
        <w:rPr>
          <w:lang w:eastAsia="ko-KR"/>
        </w:rPr>
        <w:tab/>
      </w:r>
      <w:r>
        <w:rPr>
          <w:lang w:eastAsia="ko-KR"/>
        </w:rPr>
        <w:tab/>
      </w:r>
      <w:r>
        <w:rPr>
          <w:lang w:eastAsia="ko-KR"/>
        </w:rPr>
        <w:tab/>
      </w:r>
    </w:p>
    <w:p w14:paraId="7A13D901" w14:textId="7F552AD4" w:rsidR="00046680" w:rsidRPr="008B5758" w:rsidRDefault="00046680" w:rsidP="00046680">
      <w:pPr>
        <w:pStyle w:val="2"/>
        <w:rPr>
          <w:rFonts w:asciiTheme="minorHAnsi" w:eastAsiaTheme="minorHAnsi" w:hAnsiTheme="minorHAnsi"/>
        </w:rPr>
      </w:pPr>
      <w:bookmarkStart w:id="11" w:name="_Toc197167570"/>
      <w:r w:rsidRPr="008B5758">
        <w:rPr>
          <w:rFonts w:asciiTheme="minorHAnsi" w:eastAsiaTheme="minorHAnsi" w:hAnsiTheme="minorHAnsi" w:hint="eastAsia"/>
          <w:lang w:eastAsia="ko-KR"/>
        </w:rPr>
        <w:t>데이터</w:t>
      </w:r>
      <w:r w:rsidRPr="008B5758">
        <w:rPr>
          <w:rFonts w:asciiTheme="minorHAnsi" w:eastAsiaTheme="minorHAnsi" w:hAnsiTheme="minorHAnsi" w:hint="cs"/>
        </w:rPr>
        <w:t xml:space="preserve"> </w:t>
      </w:r>
      <w:r w:rsidRPr="008B5758">
        <w:rPr>
          <w:rFonts w:asciiTheme="minorHAnsi" w:eastAsiaTheme="minorHAnsi" w:hAnsiTheme="minorHAnsi" w:hint="eastAsia"/>
          <w:lang w:eastAsia="ko-KR"/>
        </w:rPr>
        <w:t>설계</w:t>
      </w:r>
      <w:bookmarkEnd w:id="11"/>
    </w:p>
    <w:p w14:paraId="78075B10" w14:textId="6E7E8DBE" w:rsidR="00731CC5" w:rsidRDefault="00902A30" w:rsidP="003B0B86">
      <w:pPr>
        <w:pStyle w:val="a8"/>
        <w:rPr>
          <w:rFonts w:asciiTheme="minorHAnsi" w:eastAsiaTheme="minorHAnsi" w:hAnsiTheme="minorHAnsi"/>
        </w:rPr>
      </w:pPr>
      <w:r>
        <w:rPr>
          <w:noProof/>
        </w:rPr>
        <w:drawing>
          <wp:anchor distT="0" distB="0" distL="114300" distR="114300" simplePos="0" relativeHeight="251847168" behindDoc="0" locked="0" layoutInCell="1" allowOverlap="1" wp14:anchorId="6E4604C4" wp14:editId="1E9EF45D">
            <wp:simplePos x="0" y="0"/>
            <wp:positionH relativeFrom="column">
              <wp:posOffset>4048760</wp:posOffset>
            </wp:positionH>
            <wp:positionV relativeFrom="paragraph">
              <wp:posOffset>8255</wp:posOffset>
            </wp:positionV>
            <wp:extent cx="2057400" cy="2310765"/>
            <wp:effectExtent l="0" t="0" r="0" b="0"/>
            <wp:wrapSquare wrapText="bothSides"/>
            <wp:docPr id="453223425" name="그림 1" descr="텍스트, 스크린샷, 양초,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23425" name="그림 1" descr="텍스트, 스크린샷, 양초, 폰트이(가) 표시된 사진&#10;&#10;AI가 생성한 콘텐츠는 부정확할 수 있습니다."/>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7400" cy="2310765"/>
                    </a:xfrm>
                    <a:prstGeom prst="rect">
                      <a:avLst/>
                    </a:prstGeom>
                  </pic:spPr>
                </pic:pic>
              </a:graphicData>
            </a:graphic>
            <wp14:sizeRelH relativeFrom="margin">
              <wp14:pctWidth>0</wp14:pctWidth>
            </wp14:sizeRelH>
            <wp14:sizeRelV relativeFrom="margin">
              <wp14:pctHeight>0</wp14:pctHeight>
            </wp14:sizeRelV>
          </wp:anchor>
        </w:drawing>
      </w:r>
      <w:r w:rsidR="003B0B86" w:rsidRPr="003B0B86">
        <w:rPr>
          <w:rFonts w:asciiTheme="minorHAnsi" w:eastAsiaTheme="minorHAnsi" w:hAnsiTheme="minorHAnsi"/>
        </w:rPr>
        <w:t xml:space="preserve">총 </w:t>
      </w:r>
      <w:r w:rsidR="003B0B86" w:rsidRPr="003B0B86">
        <w:rPr>
          <w:rFonts w:asciiTheme="minorHAnsi" w:eastAsiaTheme="minorHAnsi" w:hAnsiTheme="minorHAnsi"/>
          <w:b/>
          <w:bCs/>
        </w:rPr>
        <w:t>1,761페이지 분량의 Blender Python 기술 문서</w:t>
      </w:r>
      <w:r w:rsidR="003B0B86" w:rsidRPr="003B0B86">
        <w:rPr>
          <w:rFonts w:asciiTheme="minorHAnsi" w:eastAsiaTheme="minorHAnsi" w:hAnsiTheme="minorHAnsi"/>
        </w:rPr>
        <w:t>를 수집하여, 총 **9,429개의 문서 단위(doc chunk)**로 분할하고 임베딩을 수행하였습니다.</w:t>
      </w:r>
      <w:r w:rsidR="003B0B86">
        <w:rPr>
          <w:rFonts w:asciiTheme="minorHAnsi" w:eastAsiaTheme="minorHAnsi" w:hAnsiTheme="minorHAnsi" w:hint="eastAsia"/>
        </w:rPr>
        <w:t xml:space="preserve"> </w:t>
      </w:r>
      <w:r w:rsidR="003B0B86" w:rsidRPr="003B0B86">
        <w:rPr>
          <w:rFonts w:asciiTheme="minorHAnsi" w:eastAsiaTheme="minorHAnsi" w:hAnsiTheme="minorHAnsi"/>
        </w:rPr>
        <w:t>임베딩에는 all-MiniLM-L6-v2 모델을 사용하였으며, 결과는 FAISS 벡터 데이터베이스에 저장하였습니다.</w:t>
      </w:r>
      <w:r w:rsidR="003B0B86">
        <w:rPr>
          <w:rFonts w:asciiTheme="minorHAnsi" w:eastAsiaTheme="minorHAnsi" w:hAnsiTheme="minorHAnsi" w:hint="eastAsia"/>
        </w:rPr>
        <w:t xml:space="preserve"> </w:t>
      </w:r>
      <w:r w:rsidR="003B0B86" w:rsidRPr="003B0B86">
        <w:rPr>
          <w:rFonts w:asciiTheme="minorHAnsi" w:eastAsiaTheme="minorHAnsi" w:hAnsiTheme="minorHAnsi"/>
        </w:rPr>
        <w:t xml:space="preserve">사용자의 자연어 요청에 대해 유사 문서를 정밀하게 검색하고, 고급 함수까지 반영된 문맥 기반 응답을 통해 </w:t>
      </w:r>
      <w:r w:rsidR="003B0B86" w:rsidRPr="003B0B86">
        <w:rPr>
          <w:rFonts w:asciiTheme="minorHAnsi" w:eastAsiaTheme="minorHAnsi" w:hAnsiTheme="minorHAnsi"/>
          <w:b/>
          <w:bCs/>
        </w:rPr>
        <w:t>정확하고 세밀한 코드 생성이 가능하도록</w:t>
      </w:r>
      <w:r w:rsidR="003B0B86" w:rsidRPr="003B0B86">
        <w:rPr>
          <w:rFonts w:asciiTheme="minorHAnsi" w:eastAsiaTheme="minorHAnsi" w:hAnsiTheme="minorHAnsi"/>
        </w:rPr>
        <w:t xml:space="preserve"> RAG 기반 설계를 적용하였습니다.</w:t>
      </w:r>
    </w:p>
    <w:p w14:paraId="08A48DF4" w14:textId="77777777" w:rsidR="00C10AF3" w:rsidRPr="008B5758" w:rsidRDefault="00C10AF3" w:rsidP="00902A30">
      <w:pPr>
        <w:pStyle w:val="a8"/>
        <w:ind w:left="0"/>
        <w:rPr>
          <w:rFonts w:asciiTheme="minorHAnsi" w:eastAsiaTheme="minorHAnsi" w:hAnsiTheme="minorHAnsi"/>
        </w:rPr>
      </w:pPr>
    </w:p>
    <w:p w14:paraId="75BB3DB1" w14:textId="4D4269C8" w:rsidR="00712CD3" w:rsidRDefault="00046680" w:rsidP="00046680">
      <w:pPr>
        <w:pStyle w:val="2"/>
        <w:rPr>
          <w:rFonts w:asciiTheme="minorHAnsi" w:eastAsiaTheme="minorHAnsi" w:hAnsiTheme="minorHAnsi"/>
          <w:lang w:eastAsia="ko-KR"/>
        </w:rPr>
      </w:pPr>
      <w:bookmarkStart w:id="12" w:name="_Toc197167571"/>
      <w:r w:rsidRPr="008B5758">
        <w:rPr>
          <w:rFonts w:asciiTheme="minorHAnsi" w:eastAsiaTheme="minorHAnsi" w:hAnsiTheme="minorHAnsi" w:hint="eastAsia"/>
          <w:lang w:eastAsia="ko-KR"/>
        </w:rPr>
        <w:lastRenderedPageBreak/>
        <w:t>프로그램 모듈 구조</w:t>
      </w:r>
      <w:bookmarkEnd w:id="12"/>
    </w:p>
    <w:p w14:paraId="51FC139D" w14:textId="07E0ED4F" w:rsidR="00114DEA" w:rsidRDefault="00CC0423" w:rsidP="00CC0423">
      <w:pPr>
        <w:ind w:left="720"/>
        <w:rPr>
          <w:rFonts w:asciiTheme="minorEastAsia" w:eastAsiaTheme="minorEastAsia" w:hAnsiTheme="minorEastAsia" w:cs="굴림"/>
          <w:sz w:val="22"/>
          <w:szCs w:val="22"/>
          <w:lang w:eastAsia="ko-KR"/>
        </w:rPr>
      </w:pPr>
      <w:r w:rsidRPr="00CD7193">
        <w:rPr>
          <w:rFonts w:ascii="굴림" w:eastAsia="굴림" w:hAnsi="굴림" w:cs="굴림"/>
          <w:noProof/>
          <w:sz w:val="24"/>
          <w:szCs w:val="24"/>
          <w:lang w:eastAsia="ko-KR"/>
        </w:rPr>
        <w:drawing>
          <wp:anchor distT="0" distB="0" distL="114300" distR="114300" simplePos="0" relativeHeight="251846144" behindDoc="0" locked="0" layoutInCell="1" allowOverlap="1" wp14:anchorId="1FE489C0" wp14:editId="46A0B726">
            <wp:simplePos x="0" y="0"/>
            <wp:positionH relativeFrom="margin">
              <wp:posOffset>3020060</wp:posOffset>
            </wp:positionH>
            <wp:positionV relativeFrom="paragraph">
              <wp:posOffset>8255</wp:posOffset>
            </wp:positionV>
            <wp:extent cx="3525520" cy="2844800"/>
            <wp:effectExtent l="0" t="0" r="0" b="0"/>
            <wp:wrapSquare wrapText="bothSides"/>
            <wp:docPr id="1042843211" name="그림 5" descr="텍스트, 스크린샷, 디스플레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43211" name="그림 5" descr="텍스트, 스크린샷, 디스플레이, 소프트웨어이(가) 표시된 사진&#10;&#10;AI가 생성한 콘텐츠는 부정확할 수 있습니다."/>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5520" cy="28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0423">
        <w:rPr>
          <w:rFonts w:asciiTheme="minorEastAsia" w:eastAsiaTheme="minorEastAsia" w:hAnsiTheme="minorEastAsia" w:cs="굴림"/>
          <w:sz w:val="22"/>
          <w:szCs w:val="22"/>
          <w:lang w:eastAsia="ko-KR"/>
        </w:rPr>
        <w:t>해당 서비스는 사용자의 자연어 프롬프트를 입력받아, LLM이 요청의 의도를 분석한 후 다섯 가지 기능 중 하나를 선택해 실행합니다. 기능에는 일반 코드 생성(rag_normal), 삭제 명령(rag_del), 메시 생성(rag_mesh), 텍스처 생성(rag_texture), 기본 명령(normal)이 포함됩니다. 메시 생성 요청 시 LLaMA 기반 text-to-3D 모델이, 텍스처 요청 시 Stable Diffusion 기반 text-to-image 모델이 활용되며, 생성 결과는 후처리 과정을 거쳐 Blender에서 실행 가능한 형태로 정제됩니다. 최종적으로 Gradio 챗봇 UI를 통해 결과가 제공되며, 사용자는 이를 확인하고 Blender MCP 서버에서 직접 실행할 수 있습니다.</w:t>
      </w:r>
    </w:p>
    <w:p w14:paraId="0201ECD7" w14:textId="5842D3F7" w:rsidR="00A13CAC" w:rsidRPr="00A13CAC" w:rsidRDefault="00A13CAC" w:rsidP="0096204B">
      <w:pPr>
        <w:rPr>
          <w:lang w:eastAsia="ko-KR"/>
        </w:rPr>
      </w:pPr>
    </w:p>
    <w:p w14:paraId="5FCE8534" w14:textId="6A92A55B" w:rsidR="00046680" w:rsidRPr="008B5758" w:rsidRDefault="008C5930" w:rsidP="008C5930">
      <w:pPr>
        <w:pStyle w:val="1"/>
        <w:rPr>
          <w:rFonts w:asciiTheme="minorHAnsi" w:eastAsiaTheme="minorHAnsi" w:hAnsiTheme="minorHAnsi"/>
        </w:rPr>
      </w:pPr>
      <w:bookmarkStart w:id="13" w:name="_Toc197167572"/>
      <w:r w:rsidRPr="008B5758">
        <w:rPr>
          <w:rFonts w:asciiTheme="minorHAnsi" w:eastAsiaTheme="minorHAnsi" w:hAnsiTheme="minorHAnsi" w:hint="eastAsia"/>
          <w:lang w:eastAsia="ko-KR"/>
        </w:rPr>
        <w:t>테스트</w:t>
      </w:r>
      <w:r w:rsidRPr="008B5758">
        <w:rPr>
          <w:rFonts w:asciiTheme="minorHAnsi" w:eastAsiaTheme="minorHAnsi" w:hAnsiTheme="minorHAnsi" w:hint="cs"/>
        </w:rPr>
        <w:t xml:space="preserve"> </w:t>
      </w:r>
      <w:r w:rsidRPr="008B5758">
        <w:rPr>
          <w:rFonts w:asciiTheme="minorHAnsi" w:eastAsiaTheme="minorHAnsi" w:hAnsiTheme="minorHAnsi" w:hint="eastAsia"/>
          <w:lang w:eastAsia="ko-KR"/>
        </w:rPr>
        <w:t>계획</w:t>
      </w:r>
      <w:bookmarkEnd w:id="13"/>
    </w:p>
    <w:p w14:paraId="6374A4B0" w14:textId="6E12F2CD" w:rsidR="00F723E4" w:rsidRPr="00F723E4" w:rsidRDefault="00F723E4" w:rsidP="00F723E4">
      <w:pPr>
        <w:pStyle w:val="a8"/>
        <w:rPr>
          <w:rFonts w:asciiTheme="minorHAnsi" w:eastAsiaTheme="minorHAnsi" w:hAnsiTheme="minorHAnsi"/>
        </w:rPr>
      </w:pPr>
      <w:r w:rsidRPr="00F723E4">
        <w:rPr>
          <w:rFonts w:asciiTheme="minorHAnsi" w:eastAsiaTheme="minorHAnsi" w:hAnsiTheme="minorHAnsi"/>
        </w:rPr>
        <w:t xml:space="preserve">기존 </w:t>
      </w:r>
      <w:r>
        <w:rPr>
          <w:rFonts w:asciiTheme="minorHAnsi" w:eastAsiaTheme="minorHAnsi" w:hAnsiTheme="minorHAnsi" w:hint="eastAsia"/>
        </w:rPr>
        <w:t>프로젝트</w:t>
      </w:r>
      <w:r w:rsidRPr="00F723E4">
        <w:rPr>
          <w:rFonts w:asciiTheme="minorHAnsi" w:eastAsiaTheme="minorHAnsi" w:hAnsiTheme="minorHAnsi"/>
        </w:rPr>
        <w:t>(AS-IS)</w:t>
      </w:r>
      <w:r>
        <w:rPr>
          <w:rFonts w:asciiTheme="minorHAnsi" w:eastAsiaTheme="minorHAnsi" w:hAnsiTheme="minorHAnsi" w:hint="eastAsia"/>
        </w:rPr>
        <w:t>와</w:t>
      </w:r>
      <w:r w:rsidRPr="00F723E4">
        <w:rPr>
          <w:rFonts w:asciiTheme="minorHAnsi" w:eastAsiaTheme="minorHAnsi" w:hAnsiTheme="minorHAnsi"/>
        </w:rPr>
        <w:t xml:space="preserve"> 신규 </w:t>
      </w:r>
      <w:r>
        <w:rPr>
          <w:rFonts w:asciiTheme="minorHAnsi" w:eastAsiaTheme="minorHAnsi" w:hAnsiTheme="minorHAnsi" w:hint="eastAsia"/>
        </w:rPr>
        <w:t>프로젝트</w:t>
      </w:r>
      <w:r w:rsidRPr="00F723E4">
        <w:rPr>
          <w:rFonts w:asciiTheme="minorHAnsi" w:eastAsiaTheme="minorHAnsi" w:hAnsiTheme="minorHAnsi"/>
        </w:rPr>
        <w:t>(TO-BE)</w:t>
      </w:r>
      <w:r>
        <w:rPr>
          <w:rFonts w:asciiTheme="minorHAnsi" w:eastAsiaTheme="minorHAnsi" w:hAnsiTheme="minorHAnsi" w:hint="eastAsia"/>
        </w:rPr>
        <w:t>가</w:t>
      </w:r>
      <w:r w:rsidRPr="00F723E4">
        <w:rPr>
          <w:rFonts w:asciiTheme="minorHAnsi" w:eastAsiaTheme="minorHAnsi" w:hAnsiTheme="minorHAnsi"/>
        </w:rPr>
        <w:t xml:space="preserve"> 동일한 자연어 요청(prompt)에 대해 Blender에서 실행 가능한 Python 스크립트를 얼마나 정확하고 효율적으로 생성하는지를 비교·평가</w:t>
      </w:r>
      <w:r>
        <w:rPr>
          <w:rFonts w:asciiTheme="minorHAnsi" w:eastAsiaTheme="minorHAnsi" w:hAnsiTheme="minorHAnsi" w:hint="eastAsia"/>
        </w:rPr>
        <w:t xml:space="preserve">합니다. </w:t>
      </w:r>
      <w:r w:rsidRPr="00F723E4">
        <w:rPr>
          <w:rFonts w:asciiTheme="minorHAnsi" w:eastAsiaTheme="minorHAnsi" w:hAnsiTheme="minorHAnsi"/>
        </w:rPr>
        <w:t>특히 TO-BE 모델의 개선 효과를 계량적으로 증명하고자 한다.</w:t>
      </w:r>
    </w:p>
    <w:p w14:paraId="04268DEA" w14:textId="0CF79B12" w:rsidR="00046680" w:rsidRPr="00F723E4" w:rsidRDefault="00046680" w:rsidP="006D4B7E">
      <w:pPr>
        <w:pStyle w:val="a8"/>
        <w:rPr>
          <w:rFonts w:asciiTheme="minorHAnsi" w:eastAsiaTheme="minorHAnsi" w:hAnsiTheme="minorHAnsi"/>
        </w:rPr>
      </w:pPr>
    </w:p>
    <w:p w14:paraId="2EAF3149" w14:textId="23BFAFFE" w:rsidR="00046680" w:rsidRPr="008B5758" w:rsidRDefault="00046680" w:rsidP="00046680">
      <w:pPr>
        <w:pStyle w:val="1"/>
        <w:rPr>
          <w:rFonts w:asciiTheme="minorHAnsi" w:eastAsiaTheme="minorHAnsi" w:hAnsiTheme="minorHAnsi"/>
        </w:rPr>
      </w:pPr>
      <w:bookmarkStart w:id="14" w:name="_Toc197167573"/>
      <w:r w:rsidRPr="008B5758">
        <w:rPr>
          <w:rFonts w:asciiTheme="minorHAnsi" w:eastAsiaTheme="minorHAnsi" w:hAnsiTheme="minorHAnsi" w:hint="eastAsia"/>
          <w:lang w:eastAsia="ko-KR"/>
        </w:rPr>
        <w:t>구현</w:t>
      </w:r>
      <w:bookmarkEnd w:id="14"/>
      <w:r w:rsidR="00781EFD" w:rsidRPr="008B5758">
        <w:rPr>
          <w:rFonts w:asciiTheme="minorHAnsi" w:eastAsiaTheme="minorHAnsi" w:hAnsiTheme="minorHAnsi" w:hint="eastAsia"/>
          <w:lang w:eastAsia="ko-KR"/>
        </w:rPr>
        <w:t xml:space="preserve"> </w:t>
      </w:r>
    </w:p>
    <w:p w14:paraId="6DBDC95C" w14:textId="71C57342" w:rsidR="007F2D9A" w:rsidRDefault="00F5336B" w:rsidP="007F2D9A">
      <w:pPr>
        <w:pStyle w:val="a8"/>
        <w:ind w:left="0" w:firstLine="400"/>
        <w:rPr>
          <w:rFonts w:asciiTheme="minorHAnsi" w:eastAsiaTheme="minorHAnsi" w:hAnsiTheme="minorHAnsi"/>
        </w:rPr>
      </w:pPr>
      <w:r>
        <w:rPr>
          <w:rFonts w:asciiTheme="minorHAnsi" w:eastAsiaTheme="minorHAnsi" w:hAnsiTheme="minorHAnsi" w:hint="eastAsia"/>
        </w:rPr>
        <w:t>Prom</w:t>
      </w:r>
      <w:r w:rsidR="00531FE3">
        <w:rPr>
          <w:rFonts w:asciiTheme="minorHAnsi" w:eastAsiaTheme="minorHAnsi" w:hAnsiTheme="minorHAnsi" w:hint="eastAsia"/>
        </w:rPr>
        <w:t>p</w:t>
      </w:r>
      <w:r>
        <w:rPr>
          <w:rFonts w:asciiTheme="minorHAnsi" w:eastAsiaTheme="minorHAnsi" w:hAnsiTheme="minorHAnsi" w:hint="eastAsia"/>
        </w:rPr>
        <w:t xml:space="preserve">t: </w:t>
      </w:r>
      <w:r w:rsidR="0066256F" w:rsidRPr="0066256F">
        <w:rPr>
          <w:rFonts w:asciiTheme="minorHAnsi" w:eastAsiaTheme="minorHAnsi" w:hAnsiTheme="minorHAnsi"/>
        </w:rPr>
        <w:t>디테일한 나무 재질의 큐브 생성해줘</w:t>
      </w:r>
      <w:r w:rsidR="00531FE3">
        <w:rPr>
          <w:rFonts w:asciiTheme="minorHAnsi" w:eastAsiaTheme="minorHAnsi" w:hAnsiTheme="minorHAnsi" w:hint="eastAsia"/>
        </w:rPr>
        <w:t xml:space="preserve"> (texture 반영)</w:t>
      </w:r>
      <w:r w:rsidR="00F510A3">
        <w:rPr>
          <w:rFonts w:asciiTheme="minorHAnsi" w:eastAsiaTheme="minorHAnsi" w:hAnsiTheme="minorHAnsi" w:hint="eastAsia"/>
        </w:rPr>
        <w:t xml:space="preserve">   </w:t>
      </w:r>
    </w:p>
    <w:p w14:paraId="279CBCAD" w14:textId="6085C611" w:rsidR="0066256F" w:rsidRDefault="007F2D9A" w:rsidP="007F2D9A">
      <w:pPr>
        <w:pStyle w:val="a8"/>
        <w:ind w:left="0" w:firstLine="400"/>
        <w:rPr>
          <w:rFonts w:asciiTheme="minorHAnsi" w:eastAsiaTheme="minorHAnsi" w:hAnsiTheme="minorHAnsi"/>
        </w:rPr>
      </w:pPr>
      <w:r>
        <w:rPr>
          <w:noProof/>
        </w:rPr>
        <mc:AlternateContent>
          <mc:Choice Requires="wps">
            <w:drawing>
              <wp:anchor distT="0" distB="0" distL="114300" distR="114300" simplePos="0" relativeHeight="251645440" behindDoc="0" locked="0" layoutInCell="1" allowOverlap="1" wp14:anchorId="50BEDE46" wp14:editId="40D0CC18">
                <wp:simplePos x="0" y="0"/>
                <wp:positionH relativeFrom="margin">
                  <wp:posOffset>2848610</wp:posOffset>
                </wp:positionH>
                <wp:positionV relativeFrom="paragraph">
                  <wp:posOffset>804545</wp:posOffset>
                </wp:positionV>
                <wp:extent cx="425450" cy="463550"/>
                <wp:effectExtent l="0" t="19050" r="31750" b="31750"/>
                <wp:wrapNone/>
                <wp:docPr id="727667703" name="화살표: 오른쪽 6"/>
                <wp:cNvGraphicFramePr/>
                <a:graphic xmlns:a="http://schemas.openxmlformats.org/drawingml/2006/main">
                  <a:graphicData uri="http://schemas.microsoft.com/office/word/2010/wordprocessingShape">
                    <wps:wsp>
                      <wps:cNvSpPr/>
                      <wps:spPr>
                        <a:xfrm>
                          <a:off x="0" y="0"/>
                          <a:ext cx="425450" cy="463550"/>
                        </a:xfrm>
                        <a:prstGeom prst="rightArrow">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5453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6" o:spid="_x0000_s1026" type="#_x0000_t13" style="position:absolute;margin-left:224.3pt;margin-top:63.35pt;width:33.5pt;height:36.5pt;z-index:251645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" adj="10800" fillcolor="#eeece1 [3214]" strokecolor="#0a121c [484]" strokeweight="2pt">
                <w10:wrap anchorx="margin"/>
              </v:shape>
            </w:pict>
          </mc:Fallback>
        </mc:AlternateContent>
      </w:r>
      <w:r>
        <w:rPr>
          <w:noProof/>
        </w:rPr>
        <w:drawing>
          <wp:anchor distT="0" distB="0" distL="114300" distR="114300" simplePos="0" relativeHeight="251642368" behindDoc="0" locked="0" layoutInCell="1" allowOverlap="1" wp14:anchorId="114D015B" wp14:editId="10904A89">
            <wp:simplePos x="0" y="0"/>
            <wp:positionH relativeFrom="column">
              <wp:posOffset>4029710</wp:posOffset>
            </wp:positionH>
            <wp:positionV relativeFrom="paragraph">
              <wp:posOffset>411480</wp:posOffset>
            </wp:positionV>
            <wp:extent cx="1289050" cy="1315720"/>
            <wp:effectExtent l="0" t="0" r="6350" b="0"/>
            <wp:wrapSquare wrapText="bothSides"/>
            <wp:docPr id="888498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98483" name=""/>
                    <pic:cNvPicPr/>
                  </pic:nvPicPr>
                  <pic:blipFill>
                    <a:blip r:embed="rId17">
                      <a:extLst>
                        <a:ext uri="{28A0092B-C50C-407E-A947-70E740481C1C}">
                          <a14:useLocalDpi xmlns:a14="http://schemas.microsoft.com/office/drawing/2010/main" val="0"/>
                        </a:ext>
                      </a:extLst>
                    </a:blip>
                    <a:stretch>
                      <a:fillRect/>
                    </a:stretch>
                  </pic:blipFill>
                  <pic:spPr>
                    <a:xfrm>
                      <a:off x="0" y="0"/>
                      <a:ext cx="1289050" cy="131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14:anchorId="69ECA584" wp14:editId="05EF04B8">
            <wp:simplePos x="0" y="0"/>
            <wp:positionH relativeFrom="column">
              <wp:posOffset>969010</wp:posOffset>
            </wp:positionH>
            <wp:positionV relativeFrom="paragraph">
              <wp:posOffset>441960</wp:posOffset>
            </wp:positionV>
            <wp:extent cx="1079500" cy="1293495"/>
            <wp:effectExtent l="0" t="0" r="6350" b="1905"/>
            <wp:wrapTopAndBottom/>
            <wp:docPr id="1013881069" name="그림 1" descr="상자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1069" name="그림 1" descr="상자이(가) 표시된 사진&#10;&#10;AI가 생성한 콘텐츠는 부정확할 수 있습니다."/>
                    <pic:cNvPicPr/>
                  </pic:nvPicPr>
                  <pic:blipFill>
                    <a:blip r:embed="rId18">
                      <a:extLst>
                        <a:ext uri="{28A0092B-C50C-407E-A947-70E740481C1C}">
                          <a14:useLocalDpi xmlns:a14="http://schemas.microsoft.com/office/drawing/2010/main" val="0"/>
                        </a:ext>
                      </a:extLst>
                    </a:blip>
                    <a:stretch>
                      <a:fillRect/>
                    </a:stretch>
                  </pic:blipFill>
                  <pic:spPr>
                    <a:xfrm>
                      <a:off x="0" y="0"/>
                      <a:ext cx="1079500" cy="1293495"/>
                    </a:xfrm>
                    <a:prstGeom prst="rect">
                      <a:avLst/>
                    </a:prstGeom>
                  </pic:spPr>
                </pic:pic>
              </a:graphicData>
            </a:graphic>
            <wp14:sizeRelH relativeFrom="margin">
              <wp14:pctWidth>0</wp14:pctWidth>
            </wp14:sizeRelH>
            <wp14:sizeRelV relativeFrom="margin">
              <wp14:pctHeight>0</wp14:pctHeight>
            </wp14:sizeRelV>
          </wp:anchor>
        </w:drawing>
      </w:r>
      <w:r w:rsidR="00F510A3">
        <w:rPr>
          <w:rFonts w:asciiTheme="minorHAnsi" w:eastAsiaTheme="minorHAnsi" w:hAnsiTheme="minorHAnsi" w:hint="eastAsia"/>
        </w:rPr>
        <w:t xml:space="preserve">  </w:t>
      </w: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r>
      <w:r w:rsidR="00F510A3">
        <w:rPr>
          <w:rFonts w:asciiTheme="minorHAnsi" w:eastAsiaTheme="minorHAnsi" w:hAnsiTheme="minorHAnsi" w:hint="eastAsia"/>
        </w:rPr>
        <w:t>(AS-IS)</w:t>
      </w:r>
      <w:r w:rsidR="00F510A3">
        <w:rPr>
          <w:rFonts w:asciiTheme="minorHAnsi" w:eastAsiaTheme="minorHAnsi" w:hAnsiTheme="minorHAnsi"/>
        </w:rPr>
        <w:tab/>
      </w:r>
      <w:r w:rsidR="00F510A3">
        <w:rPr>
          <w:rFonts w:asciiTheme="minorHAnsi" w:eastAsiaTheme="minorHAnsi" w:hAnsiTheme="minorHAnsi"/>
        </w:rPr>
        <w:tab/>
      </w:r>
      <w:r w:rsidR="00F510A3">
        <w:rPr>
          <w:rFonts w:asciiTheme="minorHAnsi" w:eastAsiaTheme="minorHAnsi" w:hAnsiTheme="minorHAnsi"/>
        </w:rPr>
        <w:tab/>
      </w:r>
      <w:r w:rsidR="00F510A3">
        <w:rPr>
          <w:rFonts w:asciiTheme="minorHAnsi" w:eastAsiaTheme="minorHAnsi" w:hAnsiTheme="minorHAnsi"/>
        </w:rPr>
        <w:tab/>
      </w:r>
      <w:r w:rsidR="00F510A3">
        <w:rPr>
          <w:rFonts w:asciiTheme="minorHAnsi" w:eastAsiaTheme="minorHAnsi" w:hAnsiTheme="minorHAnsi"/>
        </w:rPr>
        <w:tab/>
      </w:r>
      <w:r w:rsidR="00F510A3">
        <w:rPr>
          <w:rFonts w:asciiTheme="minorHAnsi" w:eastAsiaTheme="minorHAnsi" w:hAnsiTheme="minorHAnsi"/>
        </w:rPr>
        <w:tab/>
      </w:r>
      <w:r w:rsidR="00F510A3">
        <w:rPr>
          <w:rFonts w:asciiTheme="minorHAnsi" w:eastAsiaTheme="minorHAnsi" w:hAnsiTheme="minorHAnsi"/>
        </w:rPr>
        <w:tab/>
      </w:r>
      <w:r w:rsidR="00F510A3">
        <w:rPr>
          <w:rFonts w:asciiTheme="minorHAnsi" w:eastAsiaTheme="minorHAnsi" w:hAnsiTheme="minorHAnsi"/>
        </w:rPr>
        <w:tab/>
      </w:r>
      <w:r w:rsidR="00F510A3">
        <w:rPr>
          <w:rFonts w:asciiTheme="minorHAnsi" w:eastAsiaTheme="minorHAnsi" w:hAnsiTheme="minorHAnsi"/>
        </w:rPr>
        <w:tab/>
      </w:r>
      <w:r w:rsidR="00F510A3">
        <w:rPr>
          <w:rFonts w:asciiTheme="minorHAnsi" w:eastAsiaTheme="minorHAnsi" w:hAnsiTheme="minorHAnsi"/>
        </w:rPr>
        <w:tab/>
      </w:r>
      <w:r>
        <w:rPr>
          <w:rFonts w:asciiTheme="minorHAnsi" w:eastAsiaTheme="minorHAnsi" w:hAnsiTheme="minorHAnsi" w:hint="eastAsia"/>
        </w:rPr>
        <w:t xml:space="preserve">   </w:t>
      </w:r>
      <w:r w:rsidR="00F2702D">
        <w:rPr>
          <w:rFonts w:asciiTheme="minorHAnsi" w:eastAsiaTheme="minorHAnsi" w:hAnsiTheme="minorHAnsi" w:hint="eastAsia"/>
        </w:rPr>
        <w:t xml:space="preserve"> </w:t>
      </w:r>
      <w:r>
        <w:rPr>
          <w:rFonts w:asciiTheme="minorHAnsi" w:eastAsiaTheme="minorHAnsi" w:hAnsiTheme="minorHAnsi" w:hint="eastAsia"/>
        </w:rPr>
        <w:t xml:space="preserve"> </w:t>
      </w:r>
      <w:r w:rsidR="00F2702D">
        <w:rPr>
          <w:rFonts w:asciiTheme="minorHAnsi" w:eastAsiaTheme="minorHAnsi" w:hAnsiTheme="minorHAnsi"/>
        </w:rPr>
        <w:t xml:space="preserve">  (</w:t>
      </w:r>
      <w:r w:rsidR="00F510A3">
        <w:rPr>
          <w:rFonts w:asciiTheme="minorHAnsi" w:eastAsiaTheme="minorHAnsi" w:hAnsiTheme="minorHAnsi" w:hint="eastAsia"/>
        </w:rPr>
        <w:t>TO-BE)</w:t>
      </w:r>
    </w:p>
    <w:p w14:paraId="09422BF2" w14:textId="3CE5BA41" w:rsidR="00531FE3" w:rsidRDefault="00531FE3" w:rsidP="00531FE3">
      <w:pPr>
        <w:pStyle w:val="a8"/>
        <w:ind w:left="0"/>
        <w:rPr>
          <w:rFonts w:asciiTheme="minorHAnsi" w:eastAsiaTheme="minorHAnsi" w:hAnsiTheme="minorHAnsi" w:hint="eastAsia"/>
        </w:rPr>
      </w:pPr>
      <w:r>
        <w:rPr>
          <w:noProof/>
        </w:rPr>
        <w:lastRenderedPageBreak/>
        <w:drawing>
          <wp:anchor distT="0" distB="0" distL="114300" distR="114300" simplePos="0" relativeHeight="251663872" behindDoc="0" locked="0" layoutInCell="1" allowOverlap="1" wp14:anchorId="4425EA32" wp14:editId="79D81A89">
            <wp:simplePos x="0" y="0"/>
            <wp:positionH relativeFrom="column">
              <wp:posOffset>3534410</wp:posOffset>
            </wp:positionH>
            <wp:positionV relativeFrom="paragraph">
              <wp:posOffset>336550</wp:posOffset>
            </wp:positionV>
            <wp:extent cx="2657475" cy="2295525"/>
            <wp:effectExtent l="0" t="0" r="9525" b="9525"/>
            <wp:wrapTopAndBottom/>
            <wp:docPr id="547589798" name="그림 1" descr="봉투, 문구용품,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9798" name="그림 1" descr="봉투, 문구용품, 디자인이(가) 표시된 사진&#10;&#10;AI가 생성한 콘텐츠는 부정확할 수 있습니다."/>
                    <pic:cNvPicPr/>
                  </pic:nvPicPr>
                  <pic:blipFill>
                    <a:blip r:embed="rId19">
                      <a:extLst>
                        <a:ext uri="{28A0092B-C50C-407E-A947-70E740481C1C}">
                          <a14:useLocalDpi xmlns:a14="http://schemas.microsoft.com/office/drawing/2010/main" val="0"/>
                        </a:ext>
                      </a:extLst>
                    </a:blip>
                    <a:stretch>
                      <a:fillRect/>
                    </a:stretch>
                  </pic:blipFill>
                  <pic:spPr>
                    <a:xfrm>
                      <a:off x="0" y="0"/>
                      <a:ext cx="2657475" cy="2295525"/>
                    </a:xfrm>
                    <a:prstGeom prst="rect">
                      <a:avLst/>
                    </a:prstGeom>
                  </pic:spPr>
                </pic:pic>
              </a:graphicData>
            </a:graphic>
          </wp:anchor>
        </w:drawing>
      </w:r>
      <w:r>
        <w:rPr>
          <w:noProof/>
        </w:rPr>
        <mc:AlternateContent>
          <mc:Choice Requires="wps">
            <w:drawing>
              <wp:anchor distT="0" distB="0" distL="114300" distR="114300" simplePos="0" relativeHeight="251673088" behindDoc="0" locked="0" layoutInCell="1" allowOverlap="1" wp14:anchorId="2965186D" wp14:editId="70931273">
                <wp:simplePos x="0" y="0"/>
                <wp:positionH relativeFrom="margin">
                  <wp:align>center</wp:align>
                </wp:positionH>
                <wp:positionV relativeFrom="paragraph">
                  <wp:posOffset>1243965</wp:posOffset>
                </wp:positionV>
                <wp:extent cx="425450" cy="463550"/>
                <wp:effectExtent l="0" t="19050" r="31750" b="31750"/>
                <wp:wrapNone/>
                <wp:docPr id="1041853234" name="화살표: 오른쪽 6"/>
                <wp:cNvGraphicFramePr/>
                <a:graphic xmlns:a="http://schemas.openxmlformats.org/drawingml/2006/main">
                  <a:graphicData uri="http://schemas.microsoft.com/office/word/2010/wordprocessingShape">
                    <wps:wsp>
                      <wps:cNvSpPr/>
                      <wps:spPr>
                        <a:xfrm>
                          <a:off x="0" y="0"/>
                          <a:ext cx="425450" cy="463550"/>
                        </a:xfrm>
                        <a:prstGeom prst="rightArrow">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40F959" id="화살표: 오른쪽 6" o:spid="_x0000_s1026" type="#_x0000_t13" style="position:absolute;margin-left:0;margin-top:97.95pt;width:33.5pt;height:36.5pt;z-index:2516730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" adj="10800" fillcolor="#eeece1 [3214]" strokecolor="#0a121c [484]" strokeweight="2pt">
                <w10:wrap anchorx="margin"/>
              </v:shape>
            </w:pict>
          </mc:Fallback>
        </mc:AlternateContent>
      </w:r>
      <w:r>
        <w:rPr>
          <w:noProof/>
        </w:rPr>
        <w:drawing>
          <wp:anchor distT="0" distB="0" distL="114300" distR="114300" simplePos="0" relativeHeight="251651584" behindDoc="0" locked="0" layoutInCell="1" allowOverlap="1" wp14:anchorId="2428A075" wp14:editId="19433D82">
            <wp:simplePos x="0" y="0"/>
            <wp:positionH relativeFrom="column">
              <wp:posOffset>187960</wp:posOffset>
            </wp:positionH>
            <wp:positionV relativeFrom="paragraph">
              <wp:posOffset>367665</wp:posOffset>
            </wp:positionV>
            <wp:extent cx="2409825" cy="1847850"/>
            <wp:effectExtent l="0" t="0" r="9525" b="0"/>
            <wp:wrapTopAndBottom/>
            <wp:docPr id="1767112470" name="그림 1" descr="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2470" name="그림 1" descr="스크린샷, 디자인이(가) 표시된 사진&#10;&#10;AI가 생성한 콘텐츠는 부정확할 수 있습니다."/>
                    <pic:cNvPicPr/>
                  </pic:nvPicPr>
                  <pic:blipFill>
                    <a:blip r:embed="rId20">
                      <a:extLst>
                        <a:ext uri="{28A0092B-C50C-407E-A947-70E740481C1C}">
                          <a14:useLocalDpi xmlns:a14="http://schemas.microsoft.com/office/drawing/2010/main" val="0"/>
                        </a:ext>
                      </a:extLst>
                    </a:blip>
                    <a:stretch>
                      <a:fillRect/>
                    </a:stretch>
                  </pic:blipFill>
                  <pic:spPr>
                    <a:xfrm>
                      <a:off x="0" y="0"/>
                      <a:ext cx="2409825" cy="1847850"/>
                    </a:xfrm>
                    <a:prstGeom prst="rect">
                      <a:avLst/>
                    </a:prstGeom>
                  </pic:spPr>
                </pic:pic>
              </a:graphicData>
            </a:graphic>
          </wp:anchor>
        </w:drawing>
      </w:r>
      <w:r>
        <w:rPr>
          <w:rFonts w:asciiTheme="minorHAnsi" w:eastAsiaTheme="minorHAnsi" w:hAnsiTheme="minorHAnsi"/>
        </w:rPr>
        <w:tab/>
        <w:t>Prompt</w:t>
      </w:r>
      <w:r>
        <w:rPr>
          <w:rFonts w:asciiTheme="minorHAnsi" w:eastAsiaTheme="minorHAnsi" w:hAnsiTheme="minorHAnsi" w:hint="eastAsia"/>
        </w:rPr>
        <w:t xml:space="preserve">: </w:t>
      </w:r>
      <w:r w:rsidRPr="00531FE3">
        <w:rPr>
          <w:rFonts w:asciiTheme="minorHAnsi" w:eastAsiaTheme="minorHAnsi" w:hAnsiTheme="minorHAnsi"/>
        </w:rPr>
        <w:t>디테일한 자동차 모델 생성해줘</w:t>
      </w:r>
      <w:r>
        <w:rPr>
          <w:noProof/>
        </w:rPr>
        <w:tab/>
      </w:r>
      <w:r>
        <w:rPr>
          <w:rFonts w:hint="eastAsia"/>
          <w:noProof/>
        </w:rPr>
        <w:t>(mesh 반영)</w:t>
      </w:r>
    </w:p>
    <w:p w14:paraId="6DA73FB3" w14:textId="41F518C4" w:rsidR="00531FE3" w:rsidRDefault="00531FE3" w:rsidP="00531FE3">
      <w:pPr>
        <w:pStyle w:val="a8"/>
        <w:ind w:left="0"/>
        <w:rPr>
          <w:rFonts w:asciiTheme="minorHAnsi" w:eastAsiaTheme="minorHAnsi" w:hAnsiTheme="minorHAnsi" w:hint="eastAsia"/>
        </w:rPr>
      </w:pPr>
    </w:p>
    <w:p w14:paraId="5F6DC69A" w14:textId="6F9D1773" w:rsidR="00F510A3" w:rsidRDefault="007F2D9A" w:rsidP="003A3DE6">
      <w:pPr>
        <w:pStyle w:val="a8"/>
        <w:ind w:left="400"/>
        <w:rPr>
          <w:rFonts w:asciiTheme="minorHAnsi" w:eastAsiaTheme="minorHAnsi" w:hAnsiTheme="minorHAnsi" w:hint="eastAsia"/>
        </w:rPr>
      </w:pPr>
      <w:r>
        <w:rPr>
          <w:noProof/>
        </w:rPr>
        <w:drawing>
          <wp:anchor distT="0" distB="0" distL="114300" distR="114300" simplePos="0" relativeHeight="251856384" behindDoc="0" locked="0" layoutInCell="1" allowOverlap="1" wp14:anchorId="7CBF1F07" wp14:editId="2AA3FFC0">
            <wp:simplePos x="0" y="0"/>
            <wp:positionH relativeFrom="column">
              <wp:posOffset>3559810</wp:posOffset>
            </wp:positionH>
            <wp:positionV relativeFrom="paragraph">
              <wp:posOffset>786130</wp:posOffset>
            </wp:positionV>
            <wp:extent cx="2711450" cy="1744345"/>
            <wp:effectExtent l="0" t="0" r="0" b="8255"/>
            <wp:wrapTopAndBottom/>
            <wp:docPr id="1904562861"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1450" cy="174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0A3">
        <w:rPr>
          <w:rFonts w:asciiTheme="minorHAnsi" w:eastAsiaTheme="minorHAnsi" w:hAnsiTheme="minorHAnsi" w:hint="eastAsia"/>
        </w:rPr>
        <w:t>Prom</w:t>
      </w:r>
      <w:r w:rsidR="00531FE3">
        <w:rPr>
          <w:rFonts w:asciiTheme="minorHAnsi" w:eastAsiaTheme="minorHAnsi" w:hAnsiTheme="minorHAnsi" w:hint="eastAsia"/>
        </w:rPr>
        <w:t>p</w:t>
      </w:r>
      <w:r w:rsidR="00F510A3">
        <w:rPr>
          <w:rFonts w:asciiTheme="minorHAnsi" w:eastAsiaTheme="minorHAnsi" w:hAnsiTheme="minorHAnsi" w:hint="eastAsia"/>
        </w:rPr>
        <w:t xml:space="preserve">t: </w:t>
      </w:r>
      <w:r w:rsidR="003A3DE6" w:rsidRPr="003A3DE6">
        <w:rPr>
          <w:rFonts w:asciiTheme="minorHAnsi" w:eastAsiaTheme="minorHAnsi" w:hAnsiTheme="minorHAnsi"/>
        </w:rPr>
        <w:t>판타지 영화에 나오는 중세 성을 만들어줘. 성 주위에는 나무가 많이 심어져있어. 성의</w:t>
      </w:r>
      <w:r w:rsidR="003A3DE6">
        <w:rPr>
          <w:rFonts w:asciiTheme="minorHAnsi" w:eastAsiaTheme="minorHAnsi" w:hAnsiTheme="minorHAnsi" w:hint="eastAsia"/>
        </w:rPr>
        <w:t xml:space="preserve"> </w:t>
      </w:r>
      <w:r w:rsidR="003A3DE6" w:rsidRPr="003A3DE6">
        <w:rPr>
          <w:rFonts w:asciiTheme="minorHAnsi" w:eastAsiaTheme="minorHAnsi" w:hAnsiTheme="minorHAnsi"/>
        </w:rPr>
        <w:t>재질은 돌로 만들어줘</w:t>
      </w:r>
      <w:r w:rsidR="00531FE3">
        <w:rPr>
          <w:rFonts w:asciiTheme="minorHAnsi" w:eastAsiaTheme="minorHAnsi" w:hAnsiTheme="minorHAnsi" w:hint="eastAsia"/>
        </w:rPr>
        <w:t xml:space="preserve"> (texture, mesh 반영)</w:t>
      </w:r>
    </w:p>
    <w:p w14:paraId="7A352903" w14:textId="1CA05B0C" w:rsidR="003A3DE6" w:rsidRPr="008B5758" w:rsidRDefault="00D610EB" w:rsidP="007F2D9A">
      <w:pPr>
        <w:pStyle w:val="a8"/>
        <w:ind w:left="0"/>
        <w:rPr>
          <w:rFonts w:asciiTheme="minorHAnsi" w:eastAsiaTheme="minorHAnsi" w:hAnsiTheme="minorHAnsi"/>
        </w:rPr>
      </w:pPr>
      <w:r>
        <w:rPr>
          <w:noProof/>
        </w:rPr>
        <mc:AlternateContent>
          <mc:Choice Requires="wps">
            <w:drawing>
              <wp:anchor distT="0" distB="0" distL="114300" distR="114300" simplePos="0" relativeHeight="251854336" behindDoc="0" locked="0" layoutInCell="1" allowOverlap="1" wp14:anchorId="0F7A5789" wp14:editId="69A7D85E">
                <wp:simplePos x="0" y="0"/>
                <wp:positionH relativeFrom="margin">
                  <wp:posOffset>2988310</wp:posOffset>
                </wp:positionH>
                <wp:positionV relativeFrom="paragraph">
                  <wp:posOffset>811530</wp:posOffset>
                </wp:positionV>
                <wp:extent cx="425450" cy="463550"/>
                <wp:effectExtent l="0" t="19050" r="31750" b="31750"/>
                <wp:wrapNone/>
                <wp:docPr id="1498785296" name="화살표: 오른쪽 6"/>
                <wp:cNvGraphicFramePr/>
                <a:graphic xmlns:a="http://schemas.openxmlformats.org/drawingml/2006/main">
                  <a:graphicData uri="http://schemas.microsoft.com/office/word/2010/wordprocessingShape">
                    <wps:wsp>
                      <wps:cNvSpPr/>
                      <wps:spPr>
                        <a:xfrm>
                          <a:off x="0" y="0"/>
                          <a:ext cx="425450" cy="463550"/>
                        </a:xfrm>
                        <a:prstGeom prst="rightArrow">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6A47FB" id="화살표: 오른쪽 6" o:spid="_x0000_s1026" type="#_x0000_t13" style="position:absolute;margin-left:235.3pt;margin-top:63.9pt;width:33.5pt;height:36.5pt;z-index:251854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" adj="10800" fillcolor="#eeece1 [3214]" strokecolor="#0a121c [484]" strokeweight="2pt">
                <w10:wrap anchorx="margin"/>
              </v:shape>
            </w:pict>
          </mc:Fallback>
        </mc:AlternateContent>
      </w:r>
      <w:r>
        <w:rPr>
          <w:noProof/>
        </w:rPr>
        <w:drawing>
          <wp:anchor distT="0" distB="0" distL="114300" distR="114300" simplePos="0" relativeHeight="251855360" behindDoc="0" locked="0" layoutInCell="1" allowOverlap="1" wp14:anchorId="657D471F" wp14:editId="67248296">
            <wp:simplePos x="0" y="0"/>
            <wp:positionH relativeFrom="margin">
              <wp:align>left</wp:align>
            </wp:positionH>
            <wp:positionV relativeFrom="paragraph">
              <wp:posOffset>248285</wp:posOffset>
            </wp:positionV>
            <wp:extent cx="2847340" cy="1718945"/>
            <wp:effectExtent l="0" t="0" r="0" b="0"/>
            <wp:wrapTopAndBottom/>
            <wp:docPr id="950734766" name="그림 7" descr="스크린샷, 3D 모델링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4766" name="그림 7" descr="스크린샷, 3D 모델링이(가) 표시된 사진&#10;&#10;AI가 생성한 콘텐츠는 부정확할 수 있습니다."/>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7340" cy="171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7B9F">
        <w:rPr>
          <w:rFonts w:asciiTheme="minorHAnsi" w:eastAsiaTheme="minorHAnsi" w:hAnsiTheme="minorHAnsi"/>
        </w:rPr>
        <w:tab/>
      </w:r>
      <w:r w:rsidR="00C77B9F">
        <w:rPr>
          <w:rFonts w:asciiTheme="minorHAnsi" w:eastAsiaTheme="minorHAnsi" w:hAnsiTheme="minorHAnsi"/>
        </w:rPr>
        <w:tab/>
      </w:r>
    </w:p>
    <w:p w14:paraId="779B1DC6" w14:textId="09DA4707" w:rsidR="00046680" w:rsidRDefault="008C5930" w:rsidP="008C5930">
      <w:pPr>
        <w:pStyle w:val="1"/>
        <w:rPr>
          <w:rFonts w:asciiTheme="minorHAnsi" w:eastAsiaTheme="minorHAnsi" w:hAnsiTheme="minorHAnsi"/>
          <w:lang w:eastAsia="ko-KR"/>
        </w:rPr>
      </w:pPr>
      <w:bookmarkStart w:id="15" w:name="_Toc197167574"/>
      <w:r w:rsidRPr="008B5758">
        <w:rPr>
          <w:rFonts w:asciiTheme="minorHAnsi" w:eastAsiaTheme="minorHAnsi" w:hAnsiTheme="minorHAnsi" w:hint="eastAsia"/>
          <w:lang w:eastAsia="ko-KR"/>
        </w:rPr>
        <w:t>결과</w:t>
      </w:r>
      <w:bookmarkEnd w:id="15"/>
    </w:p>
    <w:p w14:paraId="1A4FC12A" w14:textId="210A4AD9" w:rsidR="00B97D46" w:rsidRPr="003E69C5" w:rsidRDefault="00B97D46" w:rsidP="003E69C5">
      <w:pPr>
        <w:ind w:left="400"/>
        <w:rPr>
          <w:rFonts w:asciiTheme="minorHAnsi" w:eastAsiaTheme="minorHAnsi" w:hAnsiTheme="minorHAnsi"/>
          <w:sz w:val="22"/>
          <w:szCs w:val="22"/>
          <w:lang w:eastAsia="ko-KR"/>
        </w:rPr>
      </w:pPr>
      <w:r w:rsidRPr="003E69C5">
        <w:rPr>
          <w:rFonts w:asciiTheme="minorHAnsi" w:eastAsiaTheme="minorHAnsi" w:hAnsiTheme="minorHAnsi" w:hint="eastAsia"/>
          <w:sz w:val="22"/>
          <w:szCs w:val="22"/>
          <w:lang w:eastAsia="ko-KR"/>
        </w:rPr>
        <w:t>Stable Diffusion 기반 텍스처 생성과 Text-to-Mesh를 활용한 3D 객체 생성은 기존의 단순한 색상 매핑이나 primitive 중심 모델링을 넘어, 시각적 표현력과 구성의 자유도를 크게 향상시켰다. 또한 의미 기반 문서 검색을 통해 정확하고 정교한 파이썬 코드를 자동 생성할 수 있게 하였다.</w:t>
      </w:r>
    </w:p>
    <w:p w14:paraId="72C9C656" w14:textId="354F1C0C" w:rsidR="00B97D46" w:rsidRPr="003E69C5" w:rsidRDefault="00B97D46" w:rsidP="003E69C5">
      <w:pPr>
        <w:ind w:left="400"/>
        <w:rPr>
          <w:sz w:val="22"/>
          <w:szCs w:val="22"/>
          <w:lang w:eastAsia="ko-KR"/>
        </w:rPr>
      </w:pPr>
      <w:r w:rsidRPr="003E69C5">
        <w:rPr>
          <w:rFonts w:asciiTheme="minorHAnsi" w:eastAsiaTheme="minorHAnsi" w:hAnsiTheme="minorHAnsi" w:hint="eastAsia"/>
          <w:sz w:val="22"/>
          <w:szCs w:val="22"/>
          <w:lang w:eastAsia="ko-KR"/>
        </w:rPr>
        <w:t>향후에는 음성 명령 처리, 실시간 피드백, 생성 품질 향상을 통해 더욱 직관적인 대화형 3D 모델링 플랫폼으로 확장될 수 있을 것으로 기대됩니다.</w:t>
      </w:r>
    </w:p>
    <w:p w14:paraId="3EAF2907" w14:textId="099B0658" w:rsidR="00552C2F" w:rsidRPr="008B5758" w:rsidRDefault="00552C2F" w:rsidP="00A65D00">
      <w:pPr>
        <w:pStyle w:val="1"/>
        <w:rPr>
          <w:rFonts w:asciiTheme="minorHAnsi" w:eastAsiaTheme="minorHAnsi" w:hAnsiTheme="minorHAnsi"/>
        </w:rPr>
      </w:pPr>
      <w:bookmarkStart w:id="16" w:name="_Toc197167575"/>
      <w:r w:rsidRPr="008B5758">
        <w:rPr>
          <w:rFonts w:asciiTheme="minorHAnsi" w:eastAsiaTheme="minorHAnsi" w:hAnsiTheme="minorHAnsi" w:hint="eastAsia"/>
          <w:lang w:eastAsia="ko-KR"/>
        </w:rPr>
        <w:lastRenderedPageBreak/>
        <w:t>감사의</w:t>
      </w:r>
      <w:r w:rsidRPr="008B5758">
        <w:rPr>
          <w:rFonts w:asciiTheme="minorHAnsi" w:eastAsiaTheme="minorHAnsi" w:hAnsiTheme="minorHAnsi" w:hint="cs"/>
        </w:rPr>
        <w:t xml:space="preserve"> </w:t>
      </w:r>
      <w:r w:rsidRPr="008B5758">
        <w:rPr>
          <w:rFonts w:asciiTheme="minorHAnsi" w:eastAsiaTheme="minorHAnsi" w:hAnsiTheme="minorHAnsi" w:hint="eastAsia"/>
          <w:lang w:eastAsia="ko-KR"/>
        </w:rPr>
        <w:t>글</w:t>
      </w:r>
      <w:bookmarkEnd w:id="16"/>
    </w:p>
    <w:p w14:paraId="33C6CD47" w14:textId="3D680934" w:rsidR="00552C2F" w:rsidRPr="008B5758" w:rsidRDefault="005F1878" w:rsidP="005F1878">
      <w:pPr>
        <w:pStyle w:val="a8"/>
        <w:rPr>
          <w:rFonts w:asciiTheme="minorHAnsi" w:eastAsiaTheme="minorHAnsi" w:hAnsiTheme="minorHAnsi"/>
        </w:rPr>
      </w:pPr>
      <w:r w:rsidRPr="005F1878">
        <w:rPr>
          <w:rFonts w:asciiTheme="minorHAnsi" w:eastAsiaTheme="minorHAnsi" w:hAnsiTheme="minorHAnsi"/>
        </w:rPr>
        <w:t>본 과제의 수행에 있어 귀중한 통찰과 실질적인 조언을 아끼지 않으신 LLM 관련 강의를 진행해주신 강사님께 깊은 감사의 말씀을 드립니다.</w:t>
      </w:r>
      <w:r w:rsidRPr="005F1878">
        <w:rPr>
          <w:rFonts w:asciiTheme="minorHAnsi" w:eastAsiaTheme="minorHAnsi" w:hAnsiTheme="minorHAnsi"/>
        </w:rPr>
        <w:br/>
        <w:t xml:space="preserve">또한, Blender 기반 MCP 시스템 구현에 있어 선례를 </w:t>
      </w:r>
      <w:r w:rsidRPr="005F1878">
        <w:rPr>
          <w:rFonts w:asciiTheme="minorHAnsi" w:eastAsiaTheme="minorHAnsi" w:hAnsiTheme="minorHAnsi" w:hint="eastAsia"/>
        </w:rPr>
        <w:t>남겨 주신</w:t>
      </w:r>
      <w:r w:rsidRPr="005F1878">
        <w:rPr>
          <w:rFonts w:asciiTheme="minorHAnsi" w:eastAsiaTheme="minorHAnsi" w:hAnsiTheme="minorHAnsi"/>
        </w:rPr>
        <w:t xml:space="preserve"> GitHub 사용자 </w:t>
      </w:r>
      <w:hyperlink r:id="rId23" w:tgtFrame="_new" w:history="1">
        <w:r w:rsidRPr="005F1878">
          <w:rPr>
            <w:rStyle w:val="a4"/>
            <w:rFonts w:asciiTheme="minorHAnsi" w:eastAsiaTheme="minorHAnsi" w:hAnsiTheme="minorHAnsi"/>
          </w:rPr>
          <w:t>@ahujasid</w:t>
        </w:r>
      </w:hyperlink>
      <w:r w:rsidRPr="005F1878">
        <w:rPr>
          <w:rFonts w:asciiTheme="minorHAnsi" w:eastAsiaTheme="minorHAnsi" w:hAnsiTheme="minorHAnsi"/>
        </w:rPr>
        <w:t xml:space="preserve">님의 오픈소스 프로젝트는 본 기획의 방향성과 구조 설계에 있어 큰 영감을 주었습니다. </w:t>
      </w:r>
      <w:r>
        <w:rPr>
          <w:rFonts w:asciiTheme="minorHAnsi" w:eastAsiaTheme="minorHAnsi" w:hAnsiTheme="minorHAnsi" w:hint="eastAsia"/>
        </w:rPr>
        <w:t xml:space="preserve">진심으로 감사드립니다. </w:t>
      </w:r>
    </w:p>
    <w:p w14:paraId="06814C9A" w14:textId="32108445" w:rsidR="00046680" w:rsidRPr="008B5758" w:rsidRDefault="00A65D00" w:rsidP="00A65D00">
      <w:pPr>
        <w:pStyle w:val="1"/>
        <w:rPr>
          <w:rFonts w:asciiTheme="minorHAnsi" w:eastAsiaTheme="minorHAnsi" w:hAnsiTheme="minorHAnsi"/>
        </w:rPr>
      </w:pPr>
      <w:bookmarkStart w:id="17" w:name="_Toc197167576"/>
      <w:r w:rsidRPr="008B5758">
        <w:rPr>
          <w:rFonts w:asciiTheme="minorHAnsi" w:eastAsiaTheme="minorHAnsi" w:hAnsiTheme="minorHAnsi" w:hint="eastAsia"/>
          <w:lang w:eastAsia="ko-KR"/>
        </w:rPr>
        <w:t>레퍼런스</w:t>
      </w:r>
      <w:bookmarkEnd w:id="17"/>
    </w:p>
    <w:p w14:paraId="096F8D1F" w14:textId="7FEC0B35" w:rsidR="00046680" w:rsidRPr="008B5758" w:rsidRDefault="00A65D00" w:rsidP="006D4B7E">
      <w:pPr>
        <w:pStyle w:val="a8"/>
        <w:rPr>
          <w:rFonts w:asciiTheme="minorHAnsi" w:eastAsiaTheme="minorHAnsi" w:hAnsiTheme="minorHAnsi"/>
        </w:rPr>
      </w:pPr>
      <w:r w:rsidRPr="008B5758">
        <w:rPr>
          <w:rFonts w:asciiTheme="minorHAnsi" w:eastAsiaTheme="minorHAnsi" w:hAnsiTheme="minorHAnsi" w:hint="eastAsia"/>
        </w:rPr>
        <w:t>본 과제 할 때 다음 도구 및</w:t>
      </w:r>
      <w:r w:rsidRPr="008B5758">
        <w:rPr>
          <w:rFonts w:asciiTheme="minorHAnsi" w:eastAsiaTheme="minorHAnsi" w:hAnsiTheme="minorHAnsi"/>
        </w:rPr>
        <w:t xml:space="preserve"> </w:t>
      </w:r>
      <w:r w:rsidRPr="008B5758">
        <w:rPr>
          <w:rFonts w:asciiTheme="minorHAnsi" w:eastAsiaTheme="minorHAnsi" w:hAnsiTheme="minorHAnsi" w:hint="eastAsia"/>
        </w:rPr>
        <w:t>자료들을 참고하였다.</w:t>
      </w:r>
      <w:r w:rsidRPr="008B5758">
        <w:rPr>
          <w:rFonts w:asciiTheme="minorHAnsi" w:eastAsiaTheme="minorHAnsi" w:hAnsiTheme="minorHAnsi"/>
        </w:rPr>
        <w:t xml:space="preserve"> </w:t>
      </w:r>
    </w:p>
    <w:p w14:paraId="204F28C1" w14:textId="73BCC9FD" w:rsidR="00A65D00" w:rsidRPr="008B5758" w:rsidRDefault="001B49EF" w:rsidP="00A65D00">
      <w:pPr>
        <w:pStyle w:val="a8"/>
        <w:numPr>
          <w:ilvl w:val="0"/>
          <w:numId w:val="7"/>
        </w:numPr>
        <w:rPr>
          <w:rFonts w:asciiTheme="minorHAnsi" w:eastAsiaTheme="minorHAnsi" w:hAnsiTheme="minorHAnsi"/>
        </w:rPr>
      </w:pPr>
      <w:r>
        <w:rPr>
          <w:rFonts w:asciiTheme="minorHAnsi" w:eastAsiaTheme="minorHAnsi" w:hAnsiTheme="minorHAnsi" w:hint="eastAsia"/>
        </w:rPr>
        <w:t xml:space="preserve">OpenAI GPT </w:t>
      </w:r>
    </w:p>
    <w:p w14:paraId="0EDA6981" w14:textId="1FCA64CD" w:rsidR="00A65D00" w:rsidRDefault="001B49EF" w:rsidP="00A65D00">
      <w:pPr>
        <w:pStyle w:val="a8"/>
        <w:numPr>
          <w:ilvl w:val="0"/>
          <w:numId w:val="7"/>
        </w:numPr>
        <w:rPr>
          <w:rFonts w:asciiTheme="minorHAnsi" w:eastAsiaTheme="minorHAnsi" w:hAnsiTheme="minorHAnsi"/>
        </w:rPr>
      </w:pPr>
      <w:r>
        <w:rPr>
          <w:rFonts w:asciiTheme="minorHAnsi" w:eastAsiaTheme="minorHAnsi" w:hAnsiTheme="minorHAnsi" w:hint="eastAsia"/>
        </w:rPr>
        <w:t>Visily</w:t>
      </w:r>
    </w:p>
    <w:p w14:paraId="78C99251" w14:textId="43AACFCC" w:rsidR="00F2702D" w:rsidRPr="008B5758" w:rsidRDefault="00F2702D" w:rsidP="00A65D00">
      <w:pPr>
        <w:pStyle w:val="a8"/>
        <w:numPr>
          <w:ilvl w:val="0"/>
          <w:numId w:val="7"/>
        </w:numPr>
        <w:rPr>
          <w:rFonts w:asciiTheme="minorHAnsi" w:eastAsiaTheme="minorHAnsi" w:hAnsiTheme="minorHAnsi"/>
        </w:rPr>
      </w:pPr>
      <w:r>
        <w:rPr>
          <w:rFonts w:asciiTheme="minorHAnsi" w:eastAsiaTheme="minorHAnsi" w:hAnsiTheme="minorHAnsi"/>
        </w:rPr>
        <w:t>G</w:t>
      </w:r>
      <w:r>
        <w:rPr>
          <w:rFonts w:asciiTheme="minorHAnsi" w:eastAsiaTheme="minorHAnsi" w:hAnsiTheme="minorHAnsi" w:hint="eastAsia"/>
        </w:rPr>
        <w:t>ithub Copilot</w:t>
      </w:r>
    </w:p>
    <w:p w14:paraId="7A65FBBA" w14:textId="747B3CA5" w:rsidR="00531FE3" w:rsidRDefault="00531FE3" w:rsidP="003E69C5">
      <w:pPr>
        <w:pStyle w:val="a8"/>
        <w:numPr>
          <w:ilvl w:val="0"/>
          <w:numId w:val="7"/>
        </w:numPr>
        <w:rPr>
          <w:rFonts w:asciiTheme="minorHAnsi" w:eastAsiaTheme="minorHAnsi" w:hAnsiTheme="minorHAnsi"/>
        </w:rPr>
      </w:pPr>
      <w:hyperlink r:id="rId24" w:history="1">
        <w:r w:rsidRPr="0038253D">
          <w:rPr>
            <w:rStyle w:val="a4"/>
            <w:rFonts w:asciiTheme="minorHAnsi" w:eastAsiaTheme="minorHAnsi" w:hAnsiTheme="minorHAnsi"/>
          </w:rPr>
          <w:t>https://huggingface.co/Zhengyi/LLaMA-Mesh</w:t>
        </w:r>
      </w:hyperlink>
    </w:p>
    <w:p w14:paraId="3DB7702E" w14:textId="3F3E37E9" w:rsidR="00F2702D" w:rsidRDefault="00F2702D" w:rsidP="003E69C5">
      <w:pPr>
        <w:pStyle w:val="a8"/>
        <w:numPr>
          <w:ilvl w:val="0"/>
          <w:numId w:val="7"/>
        </w:numPr>
        <w:rPr>
          <w:rFonts w:asciiTheme="minorHAnsi" w:eastAsiaTheme="minorHAnsi" w:hAnsiTheme="minorHAnsi"/>
        </w:rPr>
      </w:pPr>
      <w:hyperlink r:id="rId25" w:history="1">
        <w:r w:rsidRPr="0038253D">
          <w:rPr>
            <w:rStyle w:val="a4"/>
            <w:rFonts w:asciiTheme="minorHAnsi" w:eastAsiaTheme="minorHAnsi" w:hAnsiTheme="minorHAnsi"/>
          </w:rPr>
          <w:t>https://huggingface.co/stable-diffusion-v1-5/stable-diffusion-v1-5</w:t>
        </w:r>
      </w:hyperlink>
    </w:p>
    <w:p w14:paraId="51B35B35" w14:textId="2902E408" w:rsidR="00531FE3" w:rsidRPr="00F2702D" w:rsidRDefault="00F2702D" w:rsidP="00F2702D">
      <w:pPr>
        <w:pStyle w:val="a8"/>
        <w:numPr>
          <w:ilvl w:val="0"/>
          <w:numId w:val="7"/>
        </w:numPr>
        <w:rPr>
          <w:rFonts w:asciiTheme="minorHAnsi" w:eastAsiaTheme="minorHAnsi" w:hAnsiTheme="minorHAnsi"/>
        </w:rPr>
      </w:pPr>
      <w:hyperlink r:id="rId26" w:history="1">
        <w:r w:rsidRPr="0038253D">
          <w:rPr>
            <w:rStyle w:val="a4"/>
            <w:rFonts w:asciiTheme="minorHAnsi" w:eastAsiaTheme="minorHAnsi" w:hAnsiTheme="minorHAnsi"/>
          </w:rPr>
          <w:t>https://github.com/ahujasid/blender-mcp</w:t>
        </w:r>
      </w:hyperlink>
    </w:p>
    <w:p w14:paraId="587C2392" w14:textId="0F8BF44D" w:rsidR="00F2702D" w:rsidRDefault="00F2702D" w:rsidP="003E69C5">
      <w:pPr>
        <w:pStyle w:val="a8"/>
        <w:numPr>
          <w:ilvl w:val="0"/>
          <w:numId w:val="7"/>
        </w:numPr>
        <w:rPr>
          <w:rFonts w:asciiTheme="minorHAnsi" w:eastAsiaTheme="minorHAnsi" w:hAnsiTheme="minorHAnsi"/>
        </w:rPr>
      </w:pPr>
      <w:hyperlink r:id="rId27" w:history="1">
        <w:r w:rsidRPr="0038253D">
          <w:rPr>
            <w:rStyle w:val="a4"/>
            <w:rFonts w:asciiTheme="minorHAnsi" w:eastAsiaTheme="minorHAnsi" w:hAnsiTheme="minorHAnsi"/>
          </w:rPr>
          <w:t>https://docs.blender.org/api/current/index.html</w:t>
        </w:r>
      </w:hyperlink>
    </w:p>
    <w:p w14:paraId="421827C9" w14:textId="31A9EF61" w:rsidR="00C8681C" w:rsidRDefault="00C8681C" w:rsidP="00C8681C">
      <w:pPr>
        <w:pStyle w:val="a8"/>
        <w:numPr>
          <w:ilvl w:val="0"/>
          <w:numId w:val="7"/>
        </w:numPr>
        <w:rPr>
          <w:rFonts w:asciiTheme="minorHAnsi" w:eastAsiaTheme="minorHAnsi" w:hAnsiTheme="minorHAnsi"/>
        </w:rPr>
      </w:pPr>
      <w:hyperlink r:id="rId28" w:history="1">
        <w:r w:rsidRPr="0038253D">
          <w:rPr>
            <w:rStyle w:val="a4"/>
            <w:rFonts w:asciiTheme="minorHAnsi" w:eastAsiaTheme="minorHAnsi" w:hAnsiTheme="minorHAnsi"/>
          </w:rPr>
          <w:t>https://github.com/CompVis/stable-diffusion</w:t>
        </w:r>
      </w:hyperlink>
    </w:p>
    <w:p w14:paraId="22D11EBE" w14:textId="5A0476AC" w:rsidR="00C8681C" w:rsidRPr="00877358" w:rsidRDefault="00C8681C" w:rsidP="00877358">
      <w:pPr>
        <w:pStyle w:val="a8"/>
        <w:numPr>
          <w:ilvl w:val="0"/>
          <w:numId w:val="7"/>
        </w:numPr>
        <w:rPr>
          <w:rFonts w:asciiTheme="minorHAnsi" w:eastAsiaTheme="minorHAnsi" w:hAnsiTheme="minorHAnsi" w:hint="eastAsia"/>
        </w:rPr>
      </w:pPr>
      <w:hyperlink r:id="rId29" w:history="1">
        <w:r w:rsidRPr="0038253D">
          <w:rPr>
            <w:rStyle w:val="a4"/>
            <w:rFonts w:asciiTheme="minorHAnsi" w:eastAsiaTheme="minorHAnsi" w:hAnsiTheme="minorHAnsi"/>
          </w:rPr>
          <w:t>https://daddynkidsmakers.blogspo</w:t>
        </w:r>
        <w:r w:rsidRPr="0038253D">
          <w:rPr>
            <w:rStyle w:val="a4"/>
            <w:rFonts w:asciiTheme="minorHAnsi" w:eastAsiaTheme="minorHAnsi" w:hAnsiTheme="minorHAnsi"/>
          </w:rPr>
          <w:t>t</w:t>
        </w:r>
        <w:r w:rsidRPr="0038253D">
          <w:rPr>
            <w:rStyle w:val="a4"/>
            <w:rFonts w:asciiTheme="minorHAnsi" w:eastAsiaTheme="minorHAnsi" w:hAnsiTheme="minorHAnsi"/>
          </w:rPr>
          <w:t>.com</w:t>
        </w:r>
      </w:hyperlink>
    </w:p>
    <w:sectPr w:rsidR="00C8681C" w:rsidRPr="0087735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186E9C" w14:textId="77777777" w:rsidR="007A3C2E" w:rsidRDefault="007A3C2E">
      <w:pPr>
        <w:spacing w:line="240" w:lineRule="auto"/>
      </w:pPr>
      <w:r>
        <w:separator/>
      </w:r>
    </w:p>
  </w:endnote>
  <w:endnote w:type="continuationSeparator" w:id="0">
    <w:p w14:paraId="217ED182" w14:textId="77777777" w:rsidR="007A3C2E" w:rsidRDefault="007A3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23" w:type="dxa"/>
      <w:tblLayout w:type="fixed"/>
      <w:tblLook w:val="0000" w:firstRow="0" w:lastRow="0" w:firstColumn="0" w:lastColumn="0" w:noHBand="0" w:noVBand="0"/>
    </w:tblPr>
    <w:tblGrid>
      <w:gridCol w:w="6946"/>
      <w:gridCol w:w="2977"/>
    </w:tblGrid>
    <w:tr w:rsidR="001E0FA3" w:rsidRPr="00D035F3" w14:paraId="26855855" w14:textId="77777777" w:rsidTr="0060064F">
      <w:tc>
        <w:tcPr>
          <w:tcW w:w="6946" w:type="dxa"/>
          <w:shd w:val="clear" w:color="auto" w:fill="auto"/>
        </w:tcPr>
        <w:p w14:paraId="6D738C04" w14:textId="6E83A645" w:rsidR="001E0FA3" w:rsidRPr="00D035F3" w:rsidRDefault="001E0FA3" w:rsidP="0060064F">
          <w:pPr>
            <w:snapToGrid w:val="0"/>
            <w:ind w:right="160"/>
            <w:jc w:val="right"/>
            <w:rPr>
              <w:rFonts w:ascii="굴림" w:eastAsia="굴림" w:hAnsi="굴림"/>
            </w:rPr>
          </w:pPr>
        </w:p>
      </w:tc>
      <w:tc>
        <w:tcPr>
          <w:tcW w:w="2977" w:type="dxa"/>
          <w:shd w:val="clear" w:color="auto" w:fill="auto"/>
        </w:tcPr>
        <w:p w14:paraId="04CF79EE" w14:textId="77777777" w:rsidR="001E0FA3" w:rsidRPr="00D035F3" w:rsidRDefault="001E0FA3">
          <w:pPr>
            <w:snapToGrid w:val="0"/>
            <w:jc w:val="right"/>
            <w:rPr>
              <w:rFonts w:ascii="굴림" w:eastAsia="굴림" w:hAnsi="굴림"/>
            </w:rPr>
          </w:pPr>
          <w:r w:rsidRPr="00D035F3">
            <w:rPr>
              <w:rFonts w:ascii="굴림" w:eastAsia="굴림" w:hAnsi="굴림"/>
            </w:rPr>
            <w:t xml:space="preserve">Page </w:t>
          </w:r>
          <w:r w:rsidRPr="00D035F3">
            <w:rPr>
              <w:rStyle w:val="a3"/>
              <w:rFonts w:ascii="굴림" w:eastAsia="굴림" w:hAnsi="굴림"/>
            </w:rPr>
            <w:fldChar w:fldCharType="begin"/>
          </w:r>
          <w:r w:rsidRPr="00D035F3">
            <w:rPr>
              <w:rStyle w:val="a3"/>
              <w:rFonts w:ascii="굴림" w:eastAsia="굴림" w:hAnsi="굴림"/>
            </w:rPr>
            <w:instrText xml:space="preserve"> PAGE </w:instrText>
          </w:r>
          <w:r w:rsidRPr="00D035F3">
            <w:rPr>
              <w:rStyle w:val="a3"/>
              <w:rFonts w:ascii="굴림" w:eastAsia="굴림" w:hAnsi="굴림"/>
            </w:rPr>
            <w:fldChar w:fldCharType="separate"/>
          </w:r>
          <w:r>
            <w:rPr>
              <w:rStyle w:val="a3"/>
              <w:rFonts w:ascii="굴림" w:eastAsia="굴림" w:hAnsi="굴림"/>
              <w:noProof/>
            </w:rPr>
            <w:t>121</w:t>
          </w:r>
          <w:r w:rsidRPr="00D035F3">
            <w:rPr>
              <w:rStyle w:val="a3"/>
              <w:rFonts w:ascii="굴림" w:eastAsia="굴림" w:hAnsi="굴림"/>
            </w:rPr>
            <w:fldChar w:fldCharType="end"/>
          </w:r>
          <w:r w:rsidRPr="00D035F3">
            <w:rPr>
              <w:rStyle w:val="a3"/>
              <w:rFonts w:ascii="굴림" w:eastAsia="굴림" w:hAnsi="굴림"/>
            </w:rPr>
            <w:t xml:space="preserve"> of </w:t>
          </w:r>
          <w:r w:rsidRPr="00D035F3">
            <w:rPr>
              <w:rStyle w:val="a3"/>
              <w:rFonts w:ascii="굴림" w:eastAsia="굴림" w:hAnsi="굴림"/>
            </w:rPr>
            <w:fldChar w:fldCharType="begin"/>
          </w:r>
          <w:r w:rsidRPr="00D035F3">
            <w:rPr>
              <w:rStyle w:val="a3"/>
              <w:rFonts w:ascii="굴림" w:eastAsia="굴림" w:hAnsi="굴림"/>
            </w:rPr>
            <w:instrText xml:space="preserve"> NUMPAGES \*Arabic </w:instrText>
          </w:r>
          <w:r w:rsidRPr="00D035F3">
            <w:rPr>
              <w:rStyle w:val="a3"/>
              <w:rFonts w:ascii="굴림" w:eastAsia="굴림" w:hAnsi="굴림"/>
            </w:rPr>
            <w:fldChar w:fldCharType="separate"/>
          </w:r>
          <w:r>
            <w:rPr>
              <w:rStyle w:val="a3"/>
              <w:rFonts w:ascii="굴림" w:eastAsia="굴림" w:hAnsi="굴림"/>
              <w:noProof/>
            </w:rPr>
            <w:t>129</w:t>
          </w:r>
          <w:r w:rsidRPr="00D035F3">
            <w:rPr>
              <w:rStyle w:val="a3"/>
              <w:rFonts w:ascii="굴림" w:eastAsia="굴림" w:hAnsi="굴림"/>
            </w:rPr>
            <w:fldChar w:fldCharType="end"/>
          </w:r>
        </w:p>
      </w:tc>
    </w:tr>
  </w:tbl>
  <w:p w14:paraId="649A898C" w14:textId="77777777" w:rsidR="001E0FA3" w:rsidRPr="00D035F3" w:rsidRDefault="001E0FA3">
    <w:pPr>
      <w:pStyle w:val="af"/>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A1159" w14:textId="77777777" w:rsidR="007A3C2E" w:rsidRDefault="007A3C2E">
      <w:pPr>
        <w:spacing w:line="240" w:lineRule="auto"/>
      </w:pPr>
      <w:r>
        <w:separator/>
      </w:r>
    </w:p>
  </w:footnote>
  <w:footnote w:type="continuationSeparator" w:id="0">
    <w:p w14:paraId="02E5B33C" w14:textId="77777777" w:rsidR="007A3C2E" w:rsidRDefault="007A3C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1"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2"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3"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4"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4" w15:restartNumberingAfterBreak="0">
    <w:nsid w:val="046C58FB"/>
    <w:multiLevelType w:val="hybridMultilevel"/>
    <w:tmpl w:val="9F7E31B4"/>
    <w:lvl w:ilvl="0" w:tplc="84401B8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6" w15:restartNumberingAfterBreak="0">
    <w:nsid w:val="12893567"/>
    <w:multiLevelType w:val="multilevel"/>
    <w:tmpl w:val="C1F2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B4F1C"/>
    <w:multiLevelType w:val="hybridMultilevel"/>
    <w:tmpl w:val="50960F26"/>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359E3DCD"/>
    <w:multiLevelType w:val="hybridMultilevel"/>
    <w:tmpl w:val="1ED4F8A4"/>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15:restartNumberingAfterBreak="0">
    <w:nsid w:val="3CD15CEC"/>
    <w:multiLevelType w:val="hybridMultilevel"/>
    <w:tmpl w:val="4B0EE1E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0" w15:restartNumberingAfterBreak="0">
    <w:nsid w:val="47AA099E"/>
    <w:multiLevelType w:val="hybridMultilevel"/>
    <w:tmpl w:val="D7682BE6"/>
    <w:lvl w:ilvl="0" w:tplc="6C92AC54">
      <w:start w:val="1"/>
      <w:numFmt w:val="decimal"/>
      <w:lvlText w:val="%1)"/>
      <w:lvlJc w:val="left"/>
      <w:pPr>
        <w:ind w:left="1080" w:hanging="360"/>
      </w:pPr>
      <w:rPr>
        <w:rFonts w:hint="default"/>
      </w:rPr>
    </w:lvl>
    <w:lvl w:ilvl="1" w:tplc="04090001">
      <w:start w:val="1"/>
      <w:numFmt w:val="bullet"/>
      <w:lvlText w:val=""/>
      <w:lvlJc w:val="left"/>
      <w:pPr>
        <w:ind w:left="1600" w:hanging="440"/>
      </w:pPr>
      <w:rPr>
        <w:rFonts w:ascii="Wingdings" w:hAnsi="Wingdings" w:hint="default"/>
      </w:r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upp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upperLetter"/>
      <w:lvlText w:val="%8."/>
      <w:lvlJc w:val="left"/>
      <w:pPr>
        <w:ind w:left="4240" w:hanging="440"/>
      </w:pPr>
    </w:lvl>
    <w:lvl w:ilvl="8" w:tplc="0409001B" w:tentative="1">
      <w:start w:val="1"/>
      <w:numFmt w:val="lowerRoman"/>
      <w:lvlText w:val="%9."/>
      <w:lvlJc w:val="right"/>
      <w:pPr>
        <w:ind w:left="4680" w:hanging="440"/>
      </w:pPr>
    </w:lvl>
  </w:abstractNum>
  <w:num w:numId="1" w16cid:durableId="124857982">
    <w:abstractNumId w:val="0"/>
  </w:num>
  <w:num w:numId="2" w16cid:durableId="1982927565">
    <w:abstractNumId w:val="1"/>
  </w:num>
  <w:num w:numId="3" w16cid:durableId="1223911500">
    <w:abstractNumId w:val="2"/>
  </w:num>
  <w:num w:numId="4" w16cid:durableId="660079916">
    <w:abstractNumId w:val="15"/>
  </w:num>
  <w:num w:numId="5" w16cid:durableId="6298429">
    <w:abstractNumId w:val="19"/>
  </w:num>
  <w:num w:numId="6" w16cid:durableId="651178071">
    <w:abstractNumId w:val="0"/>
  </w:num>
  <w:num w:numId="7" w16cid:durableId="1373262569">
    <w:abstractNumId w:val="17"/>
  </w:num>
  <w:num w:numId="8" w16cid:durableId="690185245">
    <w:abstractNumId w:val="18"/>
  </w:num>
  <w:num w:numId="9" w16cid:durableId="2103645366">
    <w:abstractNumId w:val="20"/>
  </w:num>
  <w:num w:numId="10" w16cid:durableId="1307127622">
    <w:abstractNumId w:val="16"/>
  </w:num>
  <w:num w:numId="11" w16cid:durableId="167569043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tDA1tTAzsQQyjZV0lIJTi4sz8/NACgzNagGTDke+LQAAAA=="/>
  </w:docVars>
  <w:rsids>
    <w:rsidRoot w:val="00E172E6"/>
    <w:rsid w:val="000004E6"/>
    <w:rsid w:val="000014E2"/>
    <w:rsid w:val="0000212F"/>
    <w:rsid w:val="00002363"/>
    <w:rsid w:val="00002695"/>
    <w:rsid w:val="00003237"/>
    <w:rsid w:val="00003BE4"/>
    <w:rsid w:val="00003DBD"/>
    <w:rsid w:val="00005236"/>
    <w:rsid w:val="0000528A"/>
    <w:rsid w:val="0000606D"/>
    <w:rsid w:val="0000622B"/>
    <w:rsid w:val="00006405"/>
    <w:rsid w:val="000072CB"/>
    <w:rsid w:val="00007815"/>
    <w:rsid w:val="000103D3"/>
    <w:rsid w:val="000103DA"/>
    <w:rsid w:val="00012799"/>
    <w:rsid w:val="000129B1"/>
    <w:rsid w:val="00012B21"/>
    <w:rsid w:val="00013F2E"/>
    <w:rsid w:val="0001417B"/>
    <w:rsid w:val="000149F8"/>
    <w:rsid w:val="000156CA"/>
    <w:rsid w:val="00015B2F"/>
    <w:rsid w:val="00015BD5"/>
    <w:rsid w:val="00016689"/>
    <w:rsid w:val="00017193"/>
    <w:rsid w:val="000177A7"/>
    <w:rsid w:val="00017A21"/>
    <w:rsid w:val="00017C58"/>
    <w:rsid w:val="000201A3"/>
    <w:rsid w:val="00020C6E"/>
    <w:rsid w:val="00020E90"/>
    <w:rsid w:val="00021110"/>
    <w:rsid w:val="00021DB7"/>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220"/>
    <w:rsid w:val="00043345"/>
    <w:rsid w:val="00044896"/>
    <w:rsid w:val="000455CC"/>
    <w:rsid w:val="00046680"/>
    <w:rsid w:val="00046C28"/>
    <w:rsid w:val="00046C6B"/>
    <w:rsid w:val="0004717C"/>
    <w:rsid w:val="000476BE"/>
    <w:rsid w:val="00047816"/>
    <w:rsid w:val="00047A8A"/>
    <w:rsid w:val="00047D81"/>
    <w:rsid w:val="00050088"/>
    <w:rsid w:val="000508E6"/>
    <w:rsid w:val="00051044"/>
    <w:rsid w:val="00051F7C"/>
    <w:rsid w:val="0005265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B8D"/>
    <w:rsid w:val="00070E65"/>
    <w:rsid w:val="00071F2C"/>
    <w:rsid w:val="00072680"/>
    <w:rsid w:val="00072A15"/>
    <w:rsid w:val="000730E1"/>
    <w:rsid w:val="00073151"/>
    <w:rsid w:val="00073560"/>
    <w:rsid w:val="00073741"/>
    <w:rsid w:val="00073925"/>
    <w:rsid w:val="00073991"/>
    <w:rsid w:val="000741B2"/>
    <w:rsid w:val="00074581"/>
    <w:rsid w:val="00075455"/>
    <w:rsid w:val="00075861"/>
    <w:rsid w:val="00076076"/>
    <w:rsid w:val="00076544"/>
    <w:rsid w:val="00076C25"/>
    <w:rsid w:val="000770FC"/>
    <w:rsid w:val="00077CE5"/>
    <w:rsid w:val="000810F6"/>
    <w:rsid w:val="00081A09"/>
    <w:rsid w:val="00082CAD"/>
    <w:rsid w:val="00083D6C"/>
    <w:rsid w:val="00084D35"/>
    <w:rsid w:val="00084E39"/>
    <w:rsid w:val="0008558B"/>
    <w:rsid w:val="0008568B"/>
    <w:rsid w:val="000857E0"/>
    <w:rsid w:val="00085FBC"/>
    <w:rsid w:val="00086010"/>
    <w:rsid w:val="0008684B"/>
    <w:rsid w:val="00086904"/>
    <w:rsid w:val="00086FA4"/>
    <w:rsid w:val="000877CF"/>
    <w:rsid w:val="00090370"/>
    <w:rsid w:val="0009111E"/>
    <w:rsid w:val="000917AA"/>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4659"/>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6F5"/>
    <w:rsid w:val="000D7C0B"/>
    <w:rsid w:val="000E0C1D"/>
    <w:rsid w:val="000E107F"/>
    <w:rsid w:val="000E1C0A"/>
    <w:rsid w:val="000E219B"/>
    <w:rsid w:val="000E2845"/>
    <w:rsid w:val="000E2B56"/>
    <w:rsid w:val="000E2CB6"/>
    <w:rsid w:val="000E2D69"/>
    <w:rsid w:val="000E3AF8"/>
    <w:rsid w:val="000E54EB"/>
    <w:rsid w:val="000E589A"/>
    <w:rsid w:val="000E595A"/>
    <w:rsid w:val="000E7325"/>
    <w:rsid w:val="000E7431"/>
    <w:rsid w:val="000E7789"/>
    <w:rsid w:val="000F39A8"/>
    <w:rsid w:val="000F42D5"/>
    <w:rsid w:val="000F4D6E"/>
    <w:rsid w:val="000F6BFB"/>
    <w:rsid w:val="001006F6"/>
    <w:rsid w:val="00101981"/>
    <w:rsid w:val="0010232F"/>
    <w:rsid w:val="001030A6"/>
    <w:rsid w:val="00103C31"/>
    <w:rsid w:val="001060C5"/>
    <w:rsid w:val="001062AD"/>
    <w:rsid w:val="001065B9"/>
    <w:rsid w:val="00106A40"/>
    <w:rsid w:val="00106ABC"/>
    <w:rsid w:val="00107E6A"/>
    <w:rsid w:val="00110193"/>
    <w:rsid w:val="00110EF5"/>
    <w:rsid w:val="00110F48"/>
    <w:rsid w:val="001113B0"/>
    <w:rsid w:val="00111AEE"/>
    <w:rsid w:val="00113191"/>
    <w:rsid w:val="00113636"/>
    <w:rsid w:val="00113BD2"/>
    <w:rsid w:val="00114606"/>
    <w:rsid w:val="00114DEA"/>
    <w:rsid w:val="001166EE"/>
    <w:rsid w:val="001177A9"/>
    <w:rsid w:val="00120A42"/>
    <w:rsid w:val="00120B86"/>
    <w:rsid w:val="0012114B"/>
    <w:rsid w:val="00121646"/>
    <w:rsid w:val="001220F3"/>
    <w:rsid w:val="001237FE"/>
    <w:rsid w:val="00123D02"/>
    <w:rsid w:val="00124012"/>
    <w:rsid w:val="00124132"/>
    <w:rsid w:val="00124790"/>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467"/>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77B3"/>
    <w:rsid w:val="00157968"/>
    <w:rsid w:val="00157A9C"/>
    <w:rsid w:val="001620F0"/>
    <w:rsid w:val="00163809"/>
    <w:rsid w:val="001638B5"/>
    <w:rsid w:val="00163A64"/>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2EAE"/>
    <w:rsid w:val="0018305C"/>
    <w:rsid w:val="00183298"/>
    <w:rsid w:val="00183368"/>
    <w:rsid w:val="00183558"/>
    <w:rsid w:val="00184D82"/>
    <w:rsid w:val="0018718B"/>
    <w:rsid w:val="00187311"/>
    <w:rsid w:val="0018764B"/>
    <w:rsid w:val="001902C5"/>
    <w:rsid w:val="001902CC"/>
    <w:rsid w:val="00190D01"/>
    <w:rsid w:val="00191C47"/>
    <w:rsid w:val="00191EA5"/>
    <w:rsid w:val="00191F5D"/>
    <w:rsid w:val="00192024"/>
    <w:rsid w:val="001929DE"/>
    <w:rsid w:val="00193948"/>
    <w:rsid w:val="00193DDF"/>
    <w:rsid w:val="00194AD9"/>
    <w:rsid w:val="00195D6A"/>
    <w:rsid w:val="00197B14"/>
    <w:rsid w:val="001A001A"/>
    <w:rsid w:val="001A0323"/>
    <w:rsid w:val="001A035F"/>
    <w:rsid w:val="001A0419"/>
    <w:rsid w:val="001A062A"/>
    <w:rsid w:val="001A08E5"/>
    <w:rsid w:val="001A1ADC"/>
    <w:rsid w:val="001A1C9F"/>
    <w:rsid w:val="001A245F"/>
    <w:rsid w:val="001A28B7"/>
    <w:rsid w:val="001A3762"/>
    <w:rsid w:val="001A4CE8"/>
    <w:rsid w:val="001A5101"/>
    <w:rsid w:val="001A5422"/>
    <w:rsid w:val="001A5499"/>
    <w:rsid w:val="001A54A7"/>
    <w:rsid w:val="001A5EBE"/>
    <w:rsid w:val="001A6C8D"/>
    <w:rsid w:val="001A6CB6"/>
    <w:rsid w:val="001A73A2"/>
    <w:rsid w:val="001A7592"/>
    <w:rsid w:val="001A75D8"/>
    <w:rsid w:val="001B0187"/>
    <w:rsid w:val="001B0218"/>
    <w:rsid w:val="001B0C22"/>
    <w:rsid w:val="001B2EAD"/>
    <w:rsid w:val="001B3CA7"/>
    <w:rsid w:val="001B3F69"/>
    <w:rsid w:val="001B3FC0"/>
    <w:rsid w:val="001B46BE"/>
    <w:rsid w:val="001B49EF"/>
    <w:rsid w:val="001B4F5B"/>
    <w:rsid w:val="001B4FE4"/>
    <w:rsid w:val="001B53D4"/>
    <w:rsid w:val="001B565E"/>
    <w:rsid w:val="001B5DAF"/>
    <w:rsid w:val="001B6456"/>
    <w:rsid w:val="001B6F1F"/>
    <w:rsid w:val="001B7C70"/>
    <w:rsid w:val="001C0157"/>
    <w:rsid w:val="001C0FA1"/>
    <w:rsid w:val="001C1486"/>
    <w:rsid w:val="001C15BF"/>
    <w:rsid w:val="001C241F"/>
    <w:rsid w:val="001C2772"/>
    <w:rsid w:val="001C306D"/>
    <w:rsid w:val="001C312C"/>
    <w:rsid w:val="001C3CF6"/>
    <w:rsid w:val="001C3E29"/>
    <w:rsid w:val="001C5A9A"/>
    <w:rsid w:val="001C62D5"/>
    <w:rsid w:val="001C6C8A"/>
    <w:rsid w:val="001C6D93"/>
    <w:rsid w:val="001C71DD"/>
    <w:rsid w:val="001D009F"/>
    <w:rsid w:val="001D0301"/>
    <w:rsid w:val="001D0E96"/>
    <w:rsid w:val="001D1A7A"/>
    <w:rsid w:val="001D1F68"/>
    <w:rsid w:val="001D35CB"/>
    <w:rsid w:val="001D4B27"/>
    <w:rsid w:val="001D4DEA"/>
    <w:rsid w:val="001D5B39"/>
    <w:rsid w:val="001D6E78"/>
    <w:rsid w:val="001D73B1"/>
    <w:rsid w:val="001D7887"/>
    <w:rsid w:val="001E0A45"/>
    <w:rsid w:val="001E0CE1"/>
    <w:rsid w:val="001E0FA3"/>
    <w:rsid w:val="001E133C"/>
    <w:rsid w:val="001E1617"/>
    <w:rsid w:val="001E2BEF"/>
    <w:rsid w:val="001E3945"/>
    <w:rsid w:val="001E48DC"/>
    <w:rsid w:val="001E51CD"/>
    <w:rsid w:val="001E735E"/>
    <w:rsid w:val="001E77EA"/>
    <w:rsid w:val="001F1D46"/>
    <w:rsid w:val="001F28F2"/>
    <w:rsid w:val="001F3221"/>
    <w:rsid w:val="001F33E0"/>
    <w:rsid w:val="001F3806"/>
    <w:rsid w:val="001F601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3CE3"/>
    <w:rsid w:val="002142A3"/>
    <w:rsid w:val="002145BE"/>
    <w:rsid w:val="0021491C"/>
    <w:rsid w:val="00215233"/>
    <w:rsid w:val="0021531B"/>
    <w:rsid w:val="002153FF"/>
    <w:rsid w:val="0021688A"/>
    <w:rsid w:val="00216AC6"/>
    <w:rsid w:val="00216C9F"/>
    <w:rsid w:val="00217393"/>
    <w:rsid w:val="002175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5016D"/>
    <w:rsid w:val="002505FF"/>
    <w:rsid w:val="00250A76"/>
    <w:rsid w:val="0025127A"/>
    <w:rsid w:val="00251315"/>
    <w:rsid w:val="00252275"/>
    <w:rsid w:val="002522F7"/>
    <w:rsid w:val="0025283F"/>
    <w:rsid w:val="00252A6F"/>
    <w:rsid w:val="00252BCE"/>
    <w:rsid w:val="00252C14"/>
    <w:rsid w:val="00253C8F"/>
    <w:rsid w:val="00253E43"/>
    <w:rsid w:val="00253F3D"/>
    <w:rsid w:val="00254119"/>
    <w:rsid w:val="00254237"/>
    <w:rsid w:val="002545C9"/>
    <w:rsid w:val="002551AB"/>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ECD"/>
    <w:rsid w:val="00262F57"/>
    <w:rsid w:val="00263584"/>
    <w:rsid w:val="002635E8"/>
    <w:rsid w:val="0026370F"/>
    <w:rsid w:val="002643D8"/>
    <w:rsid w:val="0026484A"/>
    <w:rsid w:val="002662B4"/>
    <w:rsid w:val="0026652F"/>
    <w:rsid w:val="00267A2B"/>
    <w:rsid w:val="00267C1C"/>
    <w:rsid w:val="00270717"/>
    <w:rsid w:val="00271573"/>
    <w:rsid w:val="002717CD"/>
    <w:rsid w:val="00271AF3"/>
    <w:rsid w:val="00271FE9"/>
    <w:rsid w:val="00273936"/>
    <w:rsid w:val="00273A3D"/>
    <w:rsid w:val="00273BC2"/>
    <w:rsid w:val="00273EC8"/>
    <w:rsid w:val="0027430A"/>
    <w:rsid w:val="00274A95"/>
    <w:rsid w:val="00274D54"/>
    <w:rsid w:val="00275ABF"/>
    <w:rsid w:val="00276B72"/>
    <w:rsid w:val="00280641"/>
    <w:rsid w:val="002811B8"/>
    <w:rsid w:val="002814DA"/>
    <w:rsid w:val="00283167"/>
    <w:rsid w:val="002836AB"/>
    <w:rsid w:val="00283B4E"/>
    <w:rsid w:val="0028458F"/>
    <w:rsid w:val="00284774"/>
    <w:rsid w:val="002848B0"/>
    <w:rsid w:val="00284929"/>
    <w:rsid w:val="00285A12"/>
    <w:rsid w:val="0028608A"/>
    <w:rsid w:val="002866C1"/>
    <w:rsid w:val="00286D08"/>
    <w:rsid w:val="00287543"/>
    <w:rsid w:val="00287EE5"/>
    <w:rsid w:val="00290381"/>
    <w:rsid w:val="002913D5"/>
    <w:rsid w:val="00291A9E"/>
    <w:rsid w:val="00292B38"/>
    <w:rsid w:val="00293CF8"/>
    <w:rsid w:val="00293D35"/>
    <w:rsid w:val="00293FEA"/>
    <w:rsid w:val="00294BD7"/>
    <w:rsid w:val="0029521C"/>
    <w:rsid w:val="00296AE5"/>
    <w:rsid w:val="00296E8C"/>
    <w:rsid w:val="002A13FE"/>
    <w:rsid w:val="002A171C"/>
    <w:rsid w:val="002A181A"/>
    <w:rsid w:val="002A2AA7"/>
    <w:rsid w:val="002A2E7E"/>
    <w:rsid w:val="002A3056"/>
    <w:rsid w:val="002A3145"/>
    <w:rsid w:val="002A314E"/>
    <w:rsid w:val="002A345D"/>
    <w:rsid w:val="002A45DD"/>
    <w:rsid w:val="002A4A25"/>
    <w:rsid w:val="002A57A3"/>
    <w:rsid w:val="002A648D"/>
    <w:rsid w:val="002A6639"/>
    <w:rsid w:val="002A6801"/>
    <w:rsid w:val="002A697D"/>
    <w:rsid w:val="002A6AC5"/>
    <w:rsid w:val="002A742E"/>
    <w:rsid w:val="002A7B1A"/>
    <w:rsid w:val="002A7DE0"/>
    <w:rsid w:val="002A7F8B"/>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958"/>
    <w:rsid w:val="002C1736"/>
    <w:rsid w:val="002C1B25"/>
    <w:rsid w:val="002C1BAD"/>
    <w:rsid w:val="002C2A3E"/>
    <w:rsid w:val="002C307B"/>
    <w:rsid w:val="002C373C"/>
    <w:rsid w:val="002C37BB"/>
    <w:rsid w:val="002C3A2D"/>
    <w:rsid w:val="002C3C79"/>
    <w:rsid w:val="002C41F4"/>
    <w:rsid w:val="002C43D7"/>
    <w:rsid w:val="002C535F"/>
    <w:rsid w:val="002C6979"/>
    <w:rsid w:val="002C6BAF"/>
    <w:rsid w:val="002C72C7"/>
    <w:rsid w:val="002C741F"/>
    <w:rsid w:val="002D0454"/>
    <w:rsid w:val="002D054F"/>
    <w:rsid w:val="002D0B91"/>
    <w:rsid w:val="002D0CCB"/>
    <w:rsid w:val="002D0E5E"/>
    <w:rsid w:val="002D25A0"/>
    <w:rsid w:val="002D2A62"/>
    <w:rsid w:val="002D2AC0"/>
    <w:rsid w:val="002D2C55"/>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1DD"/>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3C25"/>
    <w:rsid w:val="00325EBD"/>
    <w:rsid w:val="00325EC1"/>
    <w:rsid w:val="00325FC1"/>
    <w:rsid w:val="003266E1"/>
    <w:rsid w:val="0032714C"/>
    <w:rsid w:val="003276FC"/>
    <w:rsid w:val="00330EBE"/>
    <w:rsid w:val="0033139C"/>
    <w:rsid w:val="003321B0"/>
    <w:rsid w:val="00333992"/>
    <w:rsid w:val="00334B0D"/>
    <w:rsid w:val="003351BF"/>
    <w:rsid w:val="003351D0"/>
    <w:rsid w:val="00336999"/>
    <w:rsid w:val="0033747F"/>
    <w:rsid w:val="003401C9"/>
    <w:rsid w:val="003402D6"/>
    <w:rsid w:val="00341653"/>
    <w:rsid w:val="00342605"/>
    <w:rsid w:val="00346A36"/>
    <w:rsid w:val="00346ED2"/>
    <w:rsid w:val="00347B59"/>
    <w:rsid w:val="0035047B"/>
    <w:rsid w:val="00350F17"/>
    <w:rsid w:val="00351B4F"/>
    <w:rsid w:val="003520D2"/>
    <w:rsid w:val="003528FD"/>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4EC2"/>
    <w:rsid w:val="003656FF"/>
    <w:rsid w:val="00366A8E"/>
    <w:rsid w:val="00366C8E"/>
    <w:rsid w:val="003703E7"/>
    <w:rsid w:val="0037046C"/>
    <w:rsid w:val="003727AD"/>
    <w:rsid w:val="0037311C"/>
    <w:rsid w:val="003733C0"/>
    <w:rsid w:val="003739F2"/>
    <w:rsid w:val="00373A44"/>
    <w:rsid w:val="003741FB"/>
    <w:rsid w:val="00375941"/>
    <w:rsid w:val="00375FCA"/>
    <w:rsid w:val="00376137"/>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EB8"/>
    <w:rsid w:val="00394F40"/>
    <w:rsid w:val="00395109"/>
    <w:rsid w:val="00395D23"/>
    <w:rsid w:val="00396538"/>
    <w:rsid w:val="0039689C"/>
    <w:rsid w:val="00397F34"/>
    <w:rsid w:val="003A1153"/>
    <w:rsid w:val="003A2FBC"/>
    <w:rsid w:val="003A3B59"/>
    <w:rsid w:val="003A3DB4"/>
    <w:rsid w:val="003A3DE6"/>
    <w:rsid w:val="003A4296"/>
    <w:rsid w:val="003A47D7"/>
    <w:rsid w:val="003A4914"/>
    <w:rsid w:val="003A4AC7"/>
    <w:rsid w:val="003A4CF6"/>
    <w:rsid w:val="003A56B4"/>
    <w:rsid w:val="003A5C63"/>
    <w:rsid w:val="003A5CA2"/>
    <w:rsid w:val="003A5E17"/>
    <w:rsid w:val="003A65B5"/>
    <w:rsid w:val="003A68F1"/>
    <w:rsid w:val="003A78D8"/>
    <w:rsid w:val="003A79BB"/>
    <w:rsid w:val="003B0B86"/>
    <w:rsid w:val="003B0DE7"/>
    <w:rsid w:val="003B1626"/>
    <w:rsid w:val="003B1783"/>
    <w:rsid w:val="003B208F"/>
    <w:rsid w:val="003B2A63"/>
    <w:rsid w:val="003B3212"/>
    <w:rsid w:val="003B351E"/>
    <w:rsid w:val="003B4BCB"/>
    <w:rsid w:val="003B4E6D"/>
    <w:rsid w:val="003B5638"/>
    <w:rsid w:val="003B6107"/>
    <w:rsid w:val="003B6336"/>
    <w:rsid w:val="003B63F2"/>
    <w:rsid w:val="003B6EA4"/>
    <w:rsid w:val="003C00D2"/>
    <w:rsid w:val="003C02F3"/>
    <w:rsid w:val="003C1870"/>
    <w:rsid w:val="003C20C3"/>
    <w:rsid w:val="003C2191"/>
    <w:rsid w:val="003C352E"/>
    <w:rsid w:val="003C554E"/>
    <w:rsid w:val="003C58C2"/>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FEC"/>
    <w:rsid w:val="003E6522"/>
    <w:rsid w:val="003E69C5"/>
    <w:rsid w:val="003E6AB6"/>
    <w:rsid w:val="003E6B38"/>
    <w:rsid w:val="003E6B6C"/>
    <w:rsid w:val="003E7424"/>
    <w:rsid w:val="003F0D69"/>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1644"/>
    <w:rsid w:val="00401F91"/>
    <w:rsid w:val="00402B0F"/>
    <w:rsid w:val="00402B51"/>
    <w:rsid w:val="004035E3"/>
    <w:rsid w:val="00403B3B"/>
    <w:rsid w:val="00403D3A"/>
    <w:rsid w:val="00403D59"/>
    <w:rsid w:val="00403E81"/>
    <w:rsid w:val="00403EE5"/>
    <w:rsid w:val="00404A91"/>
    <w:rsid w:val="00404AB1"/>
    <w:rsid w:val="00404F27"/>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2741B"/>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6E5"/>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3F8"/>
    <w:rsid w:val="004504CD"/>
    <w:rsid w:val="0045179D"/>
    <w:rsid w:val="004523BC"/>
    <w:rsid w:val="004530BD"/>
    <w:rsid w:val="00454276"/>
    <w:rsid w:val="00454853"/>
    <w:rsid w:val="00454B67"/>
    <w:rsid w:val="0045531D"/>
    <w:rsid w:val="00455568"/>
    <w:rsid w:val="004555C9"/>
    <w:rsid w:val="004555CC"/>
    <w:rsid w:val="00455895"/>
    <w:rsid w:val="00455D34"/>
    <w:rsid w:val="00456004"/>
    <w:rsid w:val="00456E3D"/>
    <w:rsid w:val="0045771E"/>
    <w:rsid w:val="004603EC"/>
    <w:rsid w:val="00462E19"/>
    <w:rsid w:val="00463D6A"/>
    <w:rsid w:val="004642C5"/>
    <w:rsid w:val="004644A3"/>
    <w:rsid w:val="0046500A"/>
    <w:rsid w:val="00465121"/>
    <w:rsid w:val="004659B0"/>
    <w:rsid w:val="00465CE2"/>
    <w:rsid w:val="00465FFE"/>
    <w:rsid w:val="00466275"/>
    <w:rsid w:val="00466B37"/>
    <w:rsid w:val="004706B0"/>
    <w:rsid w:val="0047095C"/>
    <w:rsid w:val="00470C1A"/>
    <w:rsid w:val="00470CCF"/>
    <w:rsid w:val="00470EA5"/>
    <w:rsid w:val="00471A81"/>
    <w:rsid w:val="0047211D"/>
    <w:rsid w:val="00472E00"/>
    <w:rsid w:val="00472FFB"/>
    <w:rsid w:val="004742B6"/>
    <w:rsid w:val="00476BA1"/>
    <w:rsid w:val="0047706E"/>
    <w:rsid w:val="0047786F"/>
    <w:rsid w:val="004778CF"/>
    <w:rsid w:val="00477ACA"/>
    <w:rsid w:val="00477BB5"/>
    <w:rsid w:val="00480E12"/>
    <w:rsid w:val="00480FC4"/>
    <w:rsid w:val="00481273"/>
    <w:rsid w:val="00481C47"/>
    <w:rsid w:val="00482A31"/>
    <w:rsid w:val="004846F8"/>
    <w:rsid w:val="00485C43"/>
    <w:rsid w:val="00485CE9"/>
    <w:rsid w:val="00485E42"/>
    <w:rsid w:val="004877FF"/>
    <w:rsid w:val="00487F90"/>
    <w:rsid w:val="00490372"/>
    <w:rsid w:val="004928F9"/>
    <w:rsid w:val="004938DF"/>
    <w:rsid w:val="00495156"/>
    <w:rsid w:val="00496562"/>
    <w:rsid w:val="00496983"/>
    <w:rsid w:val="004969DF"/>
    <w:rsid w:val="00496BE0"/>
    <w:rsid w:val="00497A0C"/>
    <w:rsid w:val="004A06B0"/>
    <w:rsid w:val="004A1138"/>
    <w:rsid w:val="004A305D"/>
    <w:rsid w:val="004A6285"/>
    <w:rsid w:val="004A72D5"/>
    <w:rsid w:val="004A752E"/>
    <w:rsid w:val="004A7FE1"/>
    <w:rsid w:val="004B1957"/>
    <w:rsid w:val="004B26FC"/>
    <w:rsid w:val="004B5E10"/>
    <w:rsid w:val="004B6AB5"/>
    <w:rsid w:val="004B6BBF"/>
    <w:rsid w:val="004B761B"/>
    <w:rsid w:val="004B7F7B"/>
    <w:rsid w:val="004C0166"/>
    <w:rsid w:val="004C01FA"/>
    <w:rsid w:val="004C121D"/>
    <w:rsid w:val="004C1DD5"/>
    <w:rsid w:val="004C37DE"/>
    <w:rsid w:val="004C3EC3"/>
    <w:rsid w:val="004C3F76"/>
    <w:rsid w:val="004C4696"/>
    <w:rsid w:val="004C5625"/>
    <w:rsid w:val="004C65E7"/>
    <w:rsid w:val="004C6AB6"/>
    <w:rsid w:val="004C6C88"/>
    <w:rsid w:val="004C7DCD"/>
    <w:rsid w:val="004D0DEC"/>
    <w:rsid w:val="004D0EEB"/>
    <w:rsid w:val="004D217C"/>
    <w:rsid w:val="004D337E"/>
    <w:rsid w:val="004D3877"/>
    <w:rsid w:val="004D414B"/>
    <w:rsid w:val="004D498E"/>
    <w:rsid w:val="004D5075"/>
    <w:rsid w:val="004D6492"/>
    <w:rsid w:val="004D69D6"/>
    <w:rsid w:val="004D6F30"/>
    <w:rsid w:val="004D74DF"/>
    <w:rsid w:val="004D764F"/>
    <w:rsid w:val="004D785C"/>
    <w:rsid w:val="004E1ABD"/>
    <w:rsid w:val="004E1F65"/>
    <w:rsid w:val="004E200C"/>
    <w:rsid w:val="004E2664"/>
    <w:rsid w:val="004E560E"/>
    <w:rsid w:val="004E59C5"/>
    <w:rsid w:val="004E5AE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4F790B"/>
    <w:rsid w:val="00500708"/>
    <w:rsid w:val="005008E9"/>
    <w:rsid w:val="00500F71"/>
    <w:rsid w:val="00501DE0"/>
    <w:rsid w:val="00502417"/>
    <w:rsid w:val="005031DF"/>
    <w:rsid w:val="00504B06"/>
    <w:rsid w:val="00506620"/>
    <w:rsid w:val="005101D5"/>
    <w:rsid w:val="00510718"/>
    <w:rsid w:val="005107E9"/>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753"/>
    <w:rsid w:val="005309B2"/>
    <w:rsid w:val="00531366"/>
    <w:rsid w:val="00531FE3"/>
    <w:rsid w:val="005320C9"/>
    <w:rsid w:val="00532917"/>
    <w:rsid w:val="00533008"/>
    <w:rsid w:val="005336C9"/>
    <w:rsid w:val="00533D1E"/>
    <w:rsid w:val="00534617"/>
    <w:rsid w:val="00534C10"/>
    <w:rsid w:val="00534F68"/>
    <w:rsid w:val="00535E14"/>
    <w:rsid w:val="00536D12"/>
    <w:rsid w:val="00537C1D"/>
    <w:rsid w:val="00540344"/>
    <w:rsid w:val="00540AB9"/>
    <w:rsid w:val="00540C94"/>
    <w:rsid w:val="00541A00"/>
    <w:rsid w:val="00541C6A"/>
    <w:rsid w:val="00541D21"/>
    <w:rsid w:val="005421FD"/>
    <w:rsid w:val="005424DC"/>
    <w:rsid w:val="005431B0"/>
    <w:rsid w:val="0054370B"/>
    <w:rsid w:val="005439D5"/>
    <w:rsid w:val="00543AAF"/>
    <w:rsid w:val="00543D39"/>
    <w:rsid w:val="00544CD3"/>
    <w:rsid w:val="00545CDA"/>
    <w:rsid w:val="005474F8"/>
    <w:rsid w:val="00547520"/>
    <w:rsid w:val="00547984"/>
    <w:rsid w:val="00551182"/>
    <w:rsid w:val="005516E3"/>
    <w:rsid w:val="00551813"/>
    <w:rsid w:val="0055201D"/>
    <w:rsid w:val="0055279B"/>
    <w:rsid w:val="00552C2F"/>
    <w:rsid w:val="0055431D"/>
    <w:rsid w:val="005548FB"/>
    <w:rsid w:val="005549BC"/>
    <w:rsid w:val="0055792F"/>
    <w:rsid w:val="005611E4"/>
    <w:rsid w:val="00561B00"/>
    <w:rsid w:val="00562AD5"/>
    <w:rsid w:val="00563FC3"/>
    <w:rsid w:val="00564C47"/>
    <w:rsid w:val="00565AC1"/>
    <w:rsid w:val="00566994"/>
    <w:rsid w:val="00566F37"/>
    <w:rsid w:val="005672D5"/>
    <w:rsid w:val="00567EF8"/>
    <w:rsid w:val="00570666"/>
    <w:rsid w:val="0057089B"/>
    <w:rsid w:val="00570BF5"/>
    <w:rsid w:val="005710C7"/>
    <w:rsid w:val="0057130D"/>
    <w:rsid w:val="00571ABF"/>
    <w:rsid w:val="00571BE0"/>
    <w:rsid w:val="00572301"/>
    <w:rsid w:val="00572D72"/>
    <w:rsid w:val="005733F9"/>
    <w:rsid w:val="00574734"/>
    <w:rsid w:val="0057555E"/>
    <w:rsid w:val="00576CB8"/>
    <w:rsid w:val="00576EB7"/>
    <w:rsid w:val="0057727F"/>
    <w:rsid w:val="005817F9"/>
    <w:rsid w:val="00581F17"/>
    <w:rsid w:val="0058237D"/>
    <w:rsid w:val="00582617"/>
    <w:rsid w:val="00582866"/>
    <w:rsid w:val="00583374"/>
    <w:rsid w:val="00583904"/>
    <w:rsid w:val="00585029"/>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B77CF"/>
    <w:rsid w:val="005C0488"/>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1AC2"/>
    <w:rsid w:val="005D1F23"/>
    <w:rsid w:val="005D257D"/>
    <w:rsid w:val="005D291E"/>
    <w:rsid w:val="005D3642"/>
    <w:rsid w:val="005D3BBD"/>
    <w:rsid w:val="005D3C8A"/>
    <w:rsid w:val="005D4384"/>
    <w:rsid w:val="005D6376"/>
    <w:rsid w:val="005D6A4B"/>
    <w:rsid w:val="005D6CE0"/>
    <w:rsid w:val="005D7290"/>
    <w:rsid w:val="005D75E0"/>
    <w:rsid w:val="005E17DB"/>
    <w:rsid w:val="005E191D"/>
    <w:rsid w:val="005E2001"/>
    <w:rsid w:val="005E2A11"/>
    <w:rsid w:val="005E4F37"/>
    <w:rsid w:val="005E5248"/>
    <w:rsid w:val="005E5F5A"/>
    <w:rsid w:val="005E6A22"/>
    <w:rsid w:val="005E6B10"/>
    <w:rsid w:val="005E6D4F"/>
    <w:rsid w:val="005E7117"/>
    <w:rsid w:val="005E71A7"/>
    <w:rsid w:val="005E7FED"/>
    <w:rsid w:val="005F0893"/>
    <w:rsid w:val="005F0FD3"/>
    <w:rsid w:val="005F1878"/>
    <w:rsid w:val="005F1F11"/>
    <w:rsid w:val="005F24B9"/>
    <w:rsid w:val="005F2CBE"/>
    <w:rsid w:val="005F305D"/>
    <w:rsid w:val="005F369F"/>
    <w:rsid w:val="005F38ED"/>
    <w:rsid w:val="005F3E17"/>
    <w:rsid w:val="005F435E"/>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299F"/>
    <w:rsid w:val="00602B73"/>
    <w:rsid w:val="006047C7"/>
    <w:rsid w:val="00604A75"/>
    <w:rsid w:val="00605506"/>
    <w:rsid w:val="006062BB"/>
    <w:rsid w:val="00607280"/>
    <w:rsid w:val="00607942"/>
    <w:rsid w:val="00607B24"/>
    <w:rsid w:val="00610E1C"/>
    <w:rsid w:val="006119BB"/>
    <w:rsid w:val="006120DC"/>
    <w:rsid w:val="00612374"/>
    <w:rsid w:val="00612795"/>
    <w:rsid w:val="00612801"/>
    <w:rsid w:val="006140EE"/>
    <w:rsid w:val="00614200"/>
    <w:rsid w:val="006147BB"/>
    <w:rsid w:val="00614C20"/>
    <w:rsid w:val="00614C60"/>
    <w:rsid w:val="00614DAF"/>
    <w:rsid w:val="0061692E"/>
    <w:rsid w:val="006169F4"/>
    <w:rsid w:val="00617151"/>
    <w:rsid w:val="00620526"/>
    <w:rsid w:val="0062108E"/>
    <w:rsid w:val="00621E80"/>
    <w:rsid w:val="00622072"/>
    <w:rsid w:val="00622C7A"/>
    <w:rsid w:val="00624045"/>
    <w:rsid w:val="00624962"/>
    <w:rsid w:val="00624BCD"/>
    <w:rsid w:val="00624F44"/>
    <w:rsid w:val="00625319"/>
    <w:rsid w:val="00626D1F"/>
    <w:rsid w:val="00627272"/>
    <w:rsid w:val="006276AD"/>
    <w:rsid w:val="00631056"/>
    <w:rsid w:val="006315D9"/>
    <w:rsid w:val="006325BB"/>
    <w:rsid w:val="0063281F"/>
    <w:rsid w:val="00633CAE"/>
    <w:rsid w:val="006348D9"/>
    <w:rsid w:val="0063530E"/>
    <w:rsid w:val="006357C5"/>
    <w:rsid w:val="00635805"/>
    <w:rsid w:val="006364B1"/>
    <w:rsid w:val="00636B62"/>
    <w:rsid w:val="0063788B"/>
    <w:rsid w:val="00637A02"/>
    <w:rsid w:val="0064072C"/>
    <w:rsid w:val="00640861"/>
    <w:rsid w:val="00642227"/>
    <w:rsid w:val="00642342"/>
    <w:rsid w:val="006426D1"/>
    <w:rsid w:val="006448B7"/>
    <w:rsid w:val="00646EE3"/>
    <w:rsid w:val="00650E6B"/>
    <w:rsid w:val="006525AD"/>
    <w:rsid w:val="006536B7"/>
    <w:rsid w:val="006537A4"/>
    <w:rsid w:val="00653E89"/>
    <w:rsid w:val="00654375"/>
    <w:rsid w:val="0065455F"/>
    <w:rsid w:val="006545FF"/>
    <w:rsid w:val="00655C05"/>
    <w:rsid w:val="00655DCA"/>
    <w:rsid w:val="00656722"/>
    <w:rsid w:val="00657759"/>
    <w:rsid w:val="00657B1E"/>
    <w:rsid w:val="006600E4"/>
    <w:rsid w:val="00660144"/>
    <w:rsid w:val="00661211"/>
    <w:rsid w:val="0066256F"/>
    <w:rsid w:val="00662679"/>
    <w:rsid w:val="006638EF"/>
    <w:rsid w:val="00664891"/>
    <w:rsid w:val="006649E3"/>
    <w:rsid w:val="00665134"/>
    <w:rsid w:val="00665249"/>
    <w:rsid w:val="00665849"/>
    <w:rsid w:val="00671DA7"/>
    <w:rsid w:val="00672B86"/>
    <w:rsid w:val="006736B7"/>
    <w:rsid w:val="0067408F"/>
    <w:rsid w:val="00674156"/>
    <w:rsid w:val="006742F8"/>
    <w:rsid w:val="0067433F"/>
    <w:rsid w:val="00674994"/>
    <w:rsid w:val="00674E60"/>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1426"/>
    <w:rsid w:val="006A2EDD"/>
    <w:rsid w:val="006A3735"/>
    <w:rsid w:val="006A40DC"/>
    <w:rsid w:val="006A452B"/>
    <w:rsid w:val="006A4765"/>
    <w:rsid w:val="006A6656"/>
    <w:rsid w:val="006A6939"/>
    <w:rsid w:val="006A6EBB"/>
    <w:rsid w:val="006A7428"/>
    <w:rsid w:val="006B0461"/>
    <w:rsid w:val="006B09B3"/>
    <w:rsid w:val="006B11C1"/>
    <w:rsid w:val="006B11F4"/>
    <w:rsid w:val="006B12D4"/>
    <w:rsid w:val="006B1C2D"/>
    <w:rsid w:val="006B2417"/>
    <w:rsid w:val="006B2485"/>
    <w:rsid w:val="006B2E8B"/>
    <w:rsid w:val="006B32B4"/>
    <w:rsid w:val="006B3764"/>
    <w:rsid w:val="006B4636"/>
    <w:rsid w:val="006B77D6"/>
    <w:rsid w:val="006C1019"/>
    <w:rsid w:val="006C122E"/>
    <w:rsid w:val="006C18E3"/>
    <w:rsid w:val="006C1A67"/>
    <w:rsid w:val="006C1D23"/>
    <w:rsid w:val="006C1EF9"/>
    <w:rsid w:val="006C2006"/>
    <w:rsid w:val="006C247C"/>
    <w:rsid w:val="006C32CE"/>
    <w:rsid w:val="006C43C7"/>
    <w:rsid w:val="006C488E"/>
    <w:rsid w:val="006C4BCC"/>
    <w:rsid w:val="006C5C31"/>
    <w:rsid w:val="006C6168"/>
    <w:rsid w:val="006C6B36"/>
    <w:rsid w:val="006D01D9"/>
    <w:rsid w:val="006D1AC2"/>
    <w:rsid w:val="006D1B65"/>
    <w:rsid w:val="006D3A72"/>
    <w:rsid w:val="006D3CF3"/>
    <w:rsid w:val="006D3F7B"/>
    <w:rsid w:val="006D4247"/>
    <w:rsid w:val="006D4B7E"/>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41FA"/>
    <w:rsid w:val="006F5A37"/>
    <w:rsid w:val="006F7D96"/>
    <w:rsid w:val="00700587"/>
    <w:rsid w:val="007012EC"/>
    <w:rsid w:val="00702B60"/>
    <w:rsid w:val="00703147"/>
    <w:rsid w:val="00703F5D"/>
    <w:rsid w:val="00705DA2"/>
    <w:rsid w:val="00706442"/>
    <w:rsid w:val="00710A90"/>
    <w:rsid w:val="00710CAD"/>
    <w:rsid w:val="00711379"/>
    <w:rsid w:val="00711586"/>
    <w:rsid w:val="00711809"/>
    <w:rsid w:val="00711C95"/>
    <w:rsid w:val="00711ED3"/>
    <w:rsid w:val="007129BB"/>
    <w:rsid w:val="00712CD3"/>
    <w:rsid w:val="00712DF5"/>
    <w:rsid w:val="0071407B"/>
    <w:rsid w:val="007161AC"/>
    <w:rsid w:val="007166DE"/>
    <w:rsid w:val="007202D5"/>
    <w:rsid w:val="00721528"/>
    <w:rsid w:val="00721CA2"/>
    <w:rsid w:val="0072231B"/>
    <w:rsid w:val="007226D7"/>
    <w:rsid w:val="007235C2"/>
    <w:rsid w:val="00724A61"/>
    <w:rsid w:val="00726213"/>
    <w:rsid w:val="00726678"/>
    <w:rsid w:val="00726AD9"/>
    <w:rsid w:val="00727374"/>
    <w:rsid w:val="0072755F"/>
    <w:rsid w:val="0072791A"/>
    <w:rsid w:val="00727DA5"/>
    <w:rsid w:val="007317CD"/>
    <w:rsid w:val="00731CC5"/>
    <w:rsid w:val="007324FE"/>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663A"/>
    <w:rsid w:val="00757636"/>
    <w:rsid w:val="00757639"/>
    <w:rsid w:val="00757B0B"/>
    <w:rsid w:val="00760CC3"/>
    <w:rsid w:val="0076126F"/>
    <w:rsid w:val="00761622"/>
    <w:rsid w:val="007627AF"/>
    <w:rsid w:val="00762CBC"/>
    <w:rsid w:val="00762E65"/>
    <w:rsid w:val="00763B4D"/>
    <w:rsid w:val="00763E23"/>
    <w:rsid w:val="007667EC"/>
    <w:rsid w:val="00766B1E"/>
    <w:rsid w:val="00770016"/>
    <w:rsid w:val="00770CBC"/>
    <w:rsid w:val="0077129B"/>
    <w:rsid w:val="007723C6"/>
    <w:rsid w:val="00772B9F"/>
    <w:rsid w:val="007733F7"/>
    <w:rsid w:val="00773725"/>
    <w:rsid w:val="00775B30"/>
    <w:rsid w:val="00776DC0"/>
    <w:rsid w:val="00777C8E"/>
    <w:rsid w:val="0078023B"/>
    <w:rsid w:val="00781EFD"/>
    <w:rsid w:val="0078232C"/>
    <w:rsid w:val="0078233B"/>
    <w:rsid w:val="00782D67"/>
    <w:rsid w:val="00783391"/>
    <w:rsid w:val="00783603"/>
    <w:rsid w:val="0078391F"/>
    <w:rsid w:val="00784135"/>
    <w:rsid w:val="007843A9"/>
    <w:rsid w:val="007843BF"/>
    <w:rsid w:val="007863F5"/>
    <w:rsid w:val="00787941"/>
    <w:rsid w:val="007903AB"/>
    <w:rsid w:val="0079239A"/>
    <w:rsid w:val="00792A87"/>
    <w:rsid w:val="0079307A"/>
    <w:rsid w:val="007932DB"/>
    <w:rsid w:val="00793D49"/>
    <w:rsid w:val="00793D63"/>
    <w:rsid w:val="00794234"/>
    <w:rsid w:val="00794C9F"/>
    <w:rsid w:val="00795793"/>
    <w:rsid w:val="00795A5C"/>
    <w:rsid w:val="00796BBD"/>
    <w:rsid w:val="00797AE5"/>
    <w:rsid w:val="007A10E0"/>
    <w:rsid w:val="007A162E"/>
    <w:rsid w:val="007A1736"/>
    <w:rsid w:val="007A2FD2"/>
    <w:rsid w:val="007A38DB"/>
    <w:rsid w:val="007A3C2E"/>
    <w:rsid w:val="007A4153"/>
    <w:rsid w:val="007A42E2"/>
    <w:rsid w:val="007A4D49"/>
    <w:rsid w:val="007A4E2C"/>
    <w:rsid w:val="007A4E96"/>
    <w:rsid w:val="007A5493"/>
    <w:rsid w:val="007A5A7A"/>
    <w:rsid w:val="007A5C74"/>
    <w:rsid w:val="007A7346"/>
    <w:rsid w:val="007B0275"/>
    <w:rsid w:val="007B04E4"/>
    <w:rsid w:val="007B07DF"/>
    <w:rsid w:val="007B10ED"/>
    <w:rsid w:val="007B27E5"/>
    <w:rsid w:val="007B2E00"/>
    <w:rsid w:val="007B319E"/>
    <w:rsid w:val="007B3692"/>
    <w:rsid w:val="007B5474"/>
    <w:rsid w:val="007B559A"/>
    <w:rsid w:val="007B659C"/>
    <w:rsid w:val="007B6E5F"/>
    <w:rsid w:val="007B7077"/>
    <w:rsid w:val="007B77B4"/>
    <w:rsid w:val="007B7A7F"/>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21DB"/>
    <w:rsid w:val="007D2F7E"/>
    <w:rsid w:val="007D31D7"/>
    <w:rsid w:val="007D4654"/>
    <w:rsid w:val="007D4C15"/>
    <w:rsid w:val="007D5BFF"/>
    <w:rsid w:val="007D5CCF"/>
    <w:rsid w:val="007D634D"/>
    <w:rsid w:val="007D6417"/>
    <w:rsid w:val="007D70B3"/>
    <w:rsid w:val="007D715E"/>
    <w:rsid w:val="007D71DF"/>
    <w:rsid w:val="007D7293"/>
    <w:rsid w:val="007D75A1"/>
    <w:rsid w:val="007D7F71"/>
    <w:rsid w:val="007E0389"/>
    <w:rsid w:val="007E0FE8"/>
    <w:rsid w:val="007E17DF"/>
    <w:rsid w:val="007E2644"/>
    <w:rsid w:val="007E2CCC"/>
    <w:rsid w:val="007E3EEE"/>
    <w:rsid w:val="007E4DD0"/>
    <w:rsid w:val="007E5EC4"/>
    <w:rsid w:val="007E734A"/>
    <w:rsid w:val="007E778D"/>
    <w:rsid w:val="007F1C21"/>
    <w:rsid w:val="007F20F2"/>
    <w:rsid w:val="007F2D9A"/>
    <w:rsid w:val="007F2F9E"/>
    <w:rsid w:val="007F397F"/>
    <w:rsid w:val="007F3E4C"/>
    <w:rsid w:val="007F403B"/>
    <w:rsid w:val="007F58FF"/>
    <w:rsid w:val="007F63E3"/>
    <w:rsid w:val="007F6911"/>
    <w:rsid w:val="007F721F"/>
    <w:rsid w:val="007F722C"/>
    <w:rsid w:val="007F7EB1"/>
    <w:rsid w:val="00800358"/>
    <w:rsid w:val="00800B91"/>
    <w:rsid w:val="00800C5B"/>
    <w:rsid w:val="008011D3"/>
    <w:rsid w:val="00801F08"/>
    <w:rsid w:val="00801F5A"/>
    <w:rsid w:val="00801F6F"/>
    <w:rsid w:val="00802DCF"/>
    <w:rsid w:val="008035C8"/>
    <w:rsid w:val="008036B0"/>
    <w:rsid w:val="008044DB"/>
    <w:rsid w:val="00806515"/>
    <w:rsid w:val="008076C4"/>
    <w:rsid w:val="00807949"/>
    <w:rsid w:val="008107C6"/>
    <w:rsid w:val="008117FA"/>
    <w:rsid w:val="008129BD"/>
    <w:rsid w:val="00812C16"/>
    <w:rsid w:val="00812F1A"/>
    <w:rsid w:val="00813B05"/>
    <w:rsid w:val="00814F55"/>
    <w:rsid w:val="008152D3"/>
    <w:rsid w:val="00815F6A"/>
    <w:rsid w:val="00816235"/>
    <w:rsid w:val="00816760"/>
    <w:rsid w:val="00816813"/>
    <w:rsid w:val="00816DC4"/>
    <w:rsid w:val="0081782D"/>
    <w:rsid w:val="00820A3E"/>
    <w:rsid w:val="00821411"/>
    <w:rsid w:val="008216E9"/>
    <w:rsid w:val="008230F2"/>
    <w:rsid w:val="0082492C"/>
    <w:rsid w:val="008249F4"/>
    <w:rsid w:val="008251D5"/>
    <w:rsid w:val="00825F32"/>
    <w:rsid w:val="00826C2A"/>
    <w:rsid w:val="00827270"/>
    <w:rsid w:val="00827477"/>
    <w:rsid w:val="0083082F"/>
    <w:rsid w:val="00830C14"/>
    <w:rsid w:val="00831989"/>
    <w:rsid w:val="00831EC8"/>
    <w:rsid w:val="00832028"/>
    <w:rsid w:val="008321D9"/>
    <w:rsid w:val="008338E0"/>
    <w:rsid w:val="0083411D"/>
    <w:rsid w:val="00834276"/>
    <w:rsid w:val="00834703"/>
    <w:rsid w:val="008350D8"/>
    <w:rsid w:val="008362D5"/>
    <w:rsid w:val="00836B37"/>
    <w:rsid w:val="00836E34"/>
    <w:rsid w:val="00837F1E"/>
    <w:rsid w:val="00840082"/>
    <w:rsid w:val="00840D6E"/>
    <w:rsid w:val="00842ED3"/>
    <w:rsid w:val="0084340F"/>
    <w:rsid w:val="00843B24"/>
    <w:rsid w:val="00843B45"/>
    <w:rsid w:val="00844F0F"/>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E16"/>
    <w:rsid w:val="00860D90"/>
    <w:rsid w:val="00860FAD"/>
    <w:rsid w:val="00861F56"/>
    <w:rsid w:val="008621AA"/>
    <w:rsid w:val="00862462"/>
    <w:rsid w:val="0086262D"/>
    <w:rsid w:val="0086374D"/>
    <w:rsid w:val="00863FF1"/>
    <w:rsid w:val="00864AAA"/>
    <w:rsid w:val="00864BD9"/>
    <w:rsid w:val="00867219"/>
    <w:rsid w:val="00867A70"/>
    <w:rsid w:val="00867C13"/>
    <w:rsid w:val="008707E7"/>
    <w:rsid w:val="00871690"/>
    <w:rsid w:val="00871A5B"/>
    <w:rsid w:val="00871C10"/>
    <w:rsid w:val="0087229A"/>
    <w:rsid w:val="0087351F"/>
    <w:rsid w:val="00875139"/>
    <w:rsid w:val="00875711"/>
    <w:rsid w:val="008765CF"/>
    <w:rsid w:val="00876CB4"/>
    <w:rsid w:val="00877358"/>
    <w:rsid w:val="008802CE"/>
    <w:rsid w:val="00880623"/>
    <w:rsid w:val="0088083F"/>
    <w:rsid w:val="00880FFC"/>
    <w:rsid w:val="00881A22"/>
    <w:rsid w:val="00881B49"/>
    <w:rsid w:val="0088215D"/>
    <w:rsid w:val="00882335"/>
    <w:rsid w:val="0088303F"/>
    <w:rsid w:val="00883DF1"/>
    <w:rsid w:val="00883E7F"/>
    <w:rsid w:val="008841CF"/>
    <w:rsid w:val="00885040"/>
    <w:rsid w:val="0088575F"/>
    <w:rsid w:val="00886AB9"/>
    <w:rsid w:val="00886E6A"/>
    <w:rsid w:val="00886FA7"/>
    <w:rsid w:val="0088787D"/>
    <w:rsid w:val="00887FD1"/>
    <w:rsid w:val="008902D9"/>
    <w:rsid w:val="008903DC"/>
    <w:rsid w:val="00893DEC"/>
    <w:rsid w:val="00893E28"/>
    <w:rsid w:val="00894223"/>
    <w:rsid w:val="00895D26"/>
    <w:rsid w:val="00895E34"/>
    <w:rsid w:val="0089686D"/>
    <w:rsid w:val="008968DE"/>
    <w:rsid w:val="00896C00"/>
    <w:rsid w:val="008978ED"/>
    <w:rsid w:val="00897914"/>
    <w:rsid w:val="00897A18"/>
    <w:rsid w:val="00897EE9"/>
    <w:rsid w:val="008A00D3"/>
    <w:rsid w:val="008A0601"/>
    <w:rsid w:val="008A170A"/>
    <w:rsid w:val="008A235C"/>
    <w:rsid w:val="008A34AE"/>
    <w:rsid w:val="008A3C95"/>
    <w:rsid w:val="008A4C99"/>
    <w:rsid w:val="008A50C5"/>
    <w:rsid w:val="008A53F2"/>
    <w:rsid w:val="008A69D0"/>
    <w:rsid w:val="008A6E2F"/>
    <w:rsid w:val="008A7847"/>
    <w:rsid w:val="008A798C"/>
    <w:rsid w:val="008B1546"/>
    <w:rsid w:val="008B1E27"/>
    <w:rsid w:val="008B39D6"/>
    <w:rsid w:val="008B422E"/>
    <w:rsid w:val="008B5758"/>
    <w:rsid w:val="008B7FED"/>
    <w:rsid w:val="008C03C3"/>
    <w:rsid w:val="008C0BB5"/>
    <w:rsid w:val="008C212E"/>
    <w:rsid w:val="008C2FA2"/>
    <w:rsid w:val="008C3CF6"/>
    <w:rsid w:val="008C48A0"/>
    <w:rsid w:val="008C4CEA"/>
    <w:rsid w:val="008C512C"/>
    <w:rsid w:val="008C554A"/>
    <w:rsid w:val="008C5930"/>
    <w:rsid w:val="008C7128"/>
    <w:rsid w:val="008C7C2E"/>
    <w:rsid w:val="008D0012"/>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6A6"/>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A30"/>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46E7"/>
    <w:rsid w:val="00915BCD"/>
    <w:rsid w:val="00915FE7"/>
    <w:rsid w:val="009165E3"/>
    <w:rsid w:val="0091677B"/>
    <w:rsid w:val="00916843"/>
    <w:rsid w:val="00916CF8"/>
    <w:rsid w:val="009204B1"/>
    <w:rsid w:val="00920DC3"/>
    <w:rsid w:val="00922143"/>
    <w:rsid w:val="00922E07"/>
    <w:rsid w:val="00922F26"/>
    <w:rsid w:val="0092337F"/>
    <w:rsid w:val="009245B8"/>
    <w:rsid w:val="00924B7E"/>
    <w:rsid w:val="009252EA"/>
    <w:rsid w:val="009258A9"/>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C9D"/>
    <w:rsid w:val="00940D45"/>
    <w:rsid w:val="00941426"/>
    <w:rsid w:val="00942E78"/>
    <w:rsid w:val="00943121"/>
    <w:rsid w:val="00944393"/>
    <w:rsid w:val="00944589"/>
    <w:rsid w:val="0094474E"/>
    <w:rsid w:val="00944B21"/>
    <w:rsid w:val="00945E66"/>
    <w:rsid w:val="009465C7"/>
    <w:rsid w:val="00946698"/>
    <w:rsid w:val="009469EF"/>
    <w:rsid w:val="009471D1"/>
    <w:rsid w:val="0094788D"/>
    <w:rsid w:val="009479D2"/>
    <w:rsid w:val="00947D99"/>
    <w:rsid w:val="009501A0"/>
    <w:rsid w:val="00950303"/>
    <w:rsid w:val="00950692"/>
    <w:rsid w:val="009507E8"/>
    <w:rsid w:val="00950B53"/>
    <w:rsid w:val="00951E17"/>
    <w:rsid w:val="00951E29"/>
    <w:rsid w:val="00952819"/>
    <w:rsid w:val="00952AE2"/>
    <w:rsid w:val="00952B6C"/>
    <w:rsid w:val="00952CE8"/>
    <w:rsid w:val="00953763"/>
    <w:rsid w:val="00955B00"/>
    <w:rsid w:val="0095627D"/>
    <w:rsid w:val="00956BF9"/>
    <w:rsid w:val="0095740F"/>
    <w:rsid w:val="0095797F"/>
    <w:rsid w:val="00957D96"/>
    <w:rsid w:val="00960164"/>
    <w:rsid w:val="009604EC"/>
    <w:rsid w:val="00961142"/>
    <w:rsid w:val="009619D9"/>
    <w:rsid w:val="00961B41"/>
    <w:rsid w:val="0096204B"/>
    <w:rsid w:val="00962CC8"/>
    <w:rsid w:val="00963016"/>
    <w:rsid w:val="0096347E"/>
    <w:rsid w:val="00963BF3"/>
    <w:rsid w:val="00963CC3"/>
    <w:rsid w:val="009641DD"/>
    <w:rsid w:val="00964B71"/>
    <w:rsid w:val="0096693D"/>
    <w:rsid w:val="00966F0C"/>
    <w:rsid w:val="00967A60"/>
    <w:rsid w:val="009706A9"/>
    <w:rsid w:val="009709CE"/>
    <w:rsid w:val="00972039"/>
    <w:rsid w:val="0097304C"/>
    <w:rsid w:val="00973E87"/>
    <w:rsid w:val="0097451C"/>
    <w:rsid w:val="0097488E"/>
    <w:rsid w:val="009761B8"/>
    <w:rsid w:val="00976348"/>
    <w:rsid w:val="0097634C"/>
    <w:rsid w:val="00976B1C"/>
    <w:rsid w:val="00976D3A"/>
    <w:rsid w:val="0097722C"/>
    <w:rsid w:val="009773BF"/>
    <w:rsid w:val="009773CA"/>
    <w:rsid w:val="0097760B"/>
    <w:rsid w:val="0098061C"/>
    <w:rsid w:val="00980E1B"/>
    <w:rsid w:val="0098217B"/>
    <w:rsid w:val="0098229C"/>
    <w:rsid w:val="009826EA"/>
    <w:rsid w:val="00982CFE"/>
    <w:rsid w:val="00982F65"/>
    <w:rsid w:val="00982FED"/>
    <w:rsid w:val="009849FE"/>
    <w:rsid w:val="009856AB"/>
    <w:rsid w:val="00986869"/>
    <w:rsid w:val="009872C1"/>
    <w:rsid w:val="00990F88"/>
    <w:rsid w:val="0099102A"/>
    <w:rsid w:val="00991B8E"/>
    <w:rsid w:val="009925F4"/>
    <w:rsid w:val="00993C7E"/>
    <w:rsid w:val="009954BA"/>
    <w:rsid w:val="00995785"/>
    <w:rsid w:val="00996408"/>
    <w:rsid w:val="00996847"/>
    <w:rsid w:val="009973AD"/>
    <w:rsid w:val="009A063A"/>
    <w:rsid w:val="009A0911"/>
    <w:rsid w:val="009A1043"/>
    <w:rsid w:val="009A3364"/>
    <w:rsid w:val="009A34B8"/>
    <w:rsid w:val="009A37CB"/>
    <w:rsid w:val="009A41E0"/>
    <w:rsid w:val="009A514D"/>
    <w:rsid w:val="009A532E"/>
    <w:rsid w:val="009A5F27"/>
    <w:rsid w:val="009A7A68"/>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60F"/>
    <w:rsid w:val="009E174B"/>
    <w:rsid w:val="009E1B99"/>
    <w:rsid w:val="009E2189"/>
    <w:rsid w:val="009E24F6"/>
    <w:rsid w:val="009E4B18"/>
    <w:rsid w:val="009E4CC2"/>
    <w:rsid w:val="009E4F47"/>
    <w:rsid w:val="009E558E"/>
    <w:rsid w:val="009E62E8"/>
    <w:rsid w:val="009E6B5B"/>
    <w:rsid w:val="009E7403"/>
    <w:rsid w:val="009E774E"/>
    <w:rsid w:val="009E7D8A"/>
    <w:rsid w:val="009F01AD"/>
    <w:rsid w:val="009F07BD"/>
    <w:rsid w:val="009F11D4"/>
    <w:rsid w:val="009F13D8"/>
    <w:rsid w:val="009F1BAD"/>
    <w:rsid w:val="009F1BF6"/>
    <w:rsid w:val="009F25C9"/>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7FF"/>
    <w:rsid w:val="00A0575A"/>
    <w:rsid w:val="00A05A2D"/>
    <w:rsid w:val="00A06335"/>
    <w:rsid w:val="00A10159"/>
    <w:rsid w:val="00A102E7"/>
    <w:rsid w:val="00A11945"/>
    <w:rsid w:val="00A11D1A"/>
    <w:rsid w:val="00A12A58"/>
    <w:rsid w:val="00A13916"/>
    <w:rsid w:val="00A13B7F"/>
    <w:rsid w:val="00A13CAC"/>
    <w:rsid w:val="00A16509"/>
    <w:rsid w:val="00A2071B"/>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68B1"/>
    <w:rsid w:val="00A369FB"/>
    <w:rsid w:val="00A36A50"/>
    <w:rsid w:val="00A36E3F"/>
    <w:rsid w:val="00A374D5"/>
    <w:rsid w:val="00A37970"/>
    <w:rsid w:val="00A37D4B"/>
    <w:rsid w:val="00A40057"/>
    <w:rsid w:val="00A403AC"/>
    <w:rsid w:val="00A40931"/>
    <w:rsid w:val="00A41742"/>
    <w:rsid w:val="00A41F24"/>
    <w:rsid w:val="00A42902"/>
    <w:rsid w:val="00A42FFD"/>
    <w:rsid w:val="00A433B7"/>
    <w:rsid w:val="00A440E2"/>
    <w:rsid w:val="00A445F9"/>
    <w:rsid w:val="00A44F75"/>
    <w:rsid w:val="00A4506A"/>
    <w:rsid w:val="00A45D6F"/>
    <w:rsid w:val="00A466B5"/>
    <w:rsid w:val="00A473B6"/>
    <w:rsid w:val="00A475C9"/>
    <w:rsid w:val="00A479E8"/>
    <w:rsid w:val="00A505D5"/>
    <w:rsid w:val="00A51B1A"/>
    <w:rsid w:val="00A52A5A"/>
    <w:rsid w:val="00A52D5F"/>
    <w:rsid w:val="00A53E17"/>
    <w:rsid w:val="00A54AE6"/>
    <w:rsid w:val="00A55397"/>
    <w:rsid w:val="00A576B9"/>
    <w:rsid w:val="00A5781E"/>
    <w:rsid w:val="00A607A9"/>
    <w:rsid w:val="00A610BE"/>
    <w:rsid w:val="00A6197C"/>
    <w:rsid w:val="00A61FED"/>
    <w:rsid w:val="00A648AE"/>
    <w:rsid w:val="00A64912"/>
    <w:rsid w:val="00A64BF3"/>
    <w:rsid w:val="00A65CD8"/>
    <w:rsid w:val="00A65D00"/>
    <w:rsid w:val="00A6619B"/>
    <w:rsid w:val="00A664A6"/>
    <w:rsid w:val="00A66FD2"/>
    <w:rsid w:val="00A678C9"/>
    <w:rsid w:val="00A67B3E"/>
    <w:rsid w:val="00A67E4A"/>
    <w:rsid w:val="00A70CB4"/>
    <w:rsid w:val="00A70CFC"/>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06FF"/>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CB6"/>
    <w:rsid w:val="00A92A4C"/>
    <w:rsid w:val="00A92AC6"/>
    <w:rsid w:val="00A93332"/>
    <w:rsid w:val="00A93E6D"/>
    <w:rsid w:val="00A94B59"/>
    <w:rsid w:val="00A954DC"/>
    <w:rsid w:val="00A95FCB"/>
    <w:rsid w:val="00A9635C"/>
    <w:rsid w:val="00A967E3"/>
    <w:rsid w:val="00A96985"/>
    <w:rsid w:val="00A96AA7"/>
    <w:rsid w:val="00A9744D"/>
    <w:rsid w:val="00A974D0"/>
    <w:rsid w:val="00A975E6"/>
    <w:rsid w:val="00A97B70"/>
    <w:rsid w:val="00AA0318"/>
    <w:rsid w:val="00AA21D9"/>
    <w:rsid w:val="00AA22F8"/>
    <w:rsid w:val="00AA3400"/>
    <w:rsid w:val="00AA3572"/>
    <w:rsid w:val="00AA44B5"/>
    <w:rsid w:val="00AA4AFB"/>
    <w:rsid w:val="00AA4DD3"/>
    <w:rsid w:val="00AA5053"/>
    <w:rsid w:val="00AA535F"/>
    <w:rsid w:val="00AA61A9"/>
    <w:rsid w:val="00AA6203"/>
    <w:rsid w:val="00AA6DF6"/>
    <w:rsid w:val="00AA7992"/>
    <w:rsid w:val="00AA7A3C"/>
    <w:rsid w:val="00AA7D8B"/>
    <w:rsid w:val="00AB004C"/>
    <w:rsid w:val="00AB011C"/>
    <w:rsid w:val="00AB0A32"/>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D58"/>
    <w:rsid w:val="00AC2BD9"/>
    <w:rsid w:val="00AC30A7"/>
    <w:rsid w:val="00AC42D1"/>
    <w:rsid w:val="00AC4794"/>
    <w:rsid w:val="00AC5691"/>
    <w:rsid w:val="00AC580D"/>
    <w:rsid w:val="00AC6461"/>
    <w:rsid w:val="00AC7623"/>
    <w:rsid w:val="00AC7739"/>
    <w:rsid w:val="00AC7B30"/>
    <w:rsid w:val="00AC7F62"/>
    <w:rsid w:val="00AD0599"/>
    <w:rsid w:val="00AD0617"/>
    <w:rsid w:val="00AD16AD"/>
    <w:rsid w:val="00AD2B0B"/>
    <w:rsid w:val="00AD2D38"/>
    <w:rsid w:val="00AD31ED"/>
    <w:rsid w:val="00AD58A7"/>
    <w:rsid w:val="00AD61BE"/>
    <w:rsid w:val="00AD61EC"/>
    <w:rsid w:val="00AD6400"/>
    <w:rsid w:val="00AD6904"/>
    <w:rsid w:val="00AD7400"/>
    <w:rsid w:val="00AD7AAC"/>
    <w:rsid w:val="00AD7BA5"/>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0E99"/>
    <w:rsid w:val="00B019A4"/>
    <w:rsid w:val="00B01D9F"/>
    <w:rsid w:val="00B025EB"/>
    <w:rsid w:val="00B025FD"/>
    <w:rsid w:val="00B0281A"/>
    <w:rsid w:val="00B02F3A"/>
    <w:rsid w:val="00B04C18"/>
    <w:rsid w:val="00B0518A"/>
    <w:rsid w:val="00B06824"/>
    <w:rsid w:val="00B068E7"/>
    <w:rsid w:val="00B0780F"/>
    <w:rsid w:val="00B07FC3"/>
    <w:rsid w:val="00B1038E"/>
    <w:rsid w:val="00B1084B"/>
    <w:rsid w:val="00B1136A"/>
    <w:rsid w:val="00B11FD1"/>
    <w:rsid w:val="00B12068"/>
    <w:rsid w:val="00B12C55"/>
    <w:rsid w:val="00B12CCC"/>
    <w:rsid w:val="00B13EF6"/>
    <w:rsid w:val="00B1426A"/>
    <w:rsid w:val="00B147B6"/>
    <w:rsid w:val="00B14928"/>
    <w:rsid w:val="00B14B22"/>
    <w:rsid w:val="00B14C29"/>
    <w:rsid w:val="00B15E05"/>
    <w:rsid w:val="00B162A4"/>
    <w:rsid w:val="00B164D2"/>
    <w:rsid w:val="00B16A49"/>
    <w:rsid w:val="00B16D8C"/>
    <w:rsid w:val="00B17025"/>
    <w:rsid w:val="00B17CBC"/>
    <w:rsid w:val="00B20564"/>
    <w:rsid w:val="00B21B03"/>
    <w:rsid w:val="00B228E8"/>
    <w:rsid w:val="00B22B4E"/>
    <w:rsid w:val="00B230D6"/>
    <w:rsid w:val="00B23C27"/>
    <w:rsid w:val="00B24392"/>
    <w:rsid w:val="00B24AFA"/>
    <w:rsid w:val="00B24C70"/>
    <w:rsid w:val="00B24ECA"/>
    <w:rsid w:val="00B25925"/>
    <w:rsid w:val="00B2611B"/>
    <w:rsid w:val="00B274DA"/>
    <w:rsid w:val="00B305E3"/>
    <w:rsid w:val="00B31498"/>
    <w:rsid w:val="00B326B0"/>
    <w:rsid w:val="00B32B18"/>
    <w:rsid w:val="00B32F9B"/>
    <w:rsid w:val="00B33DEE"/>
    <w:rsid w:val="00B34ABC"/>
    <w:rsid w:val="00B3510B"/>
    <w:rsid w:val="00B35318"/>
    <w:rsid w:val="00B4043A"/>
    <w:rsid w:val="00B41004"/>
    <w:rsid w:val="00B411BA"/>
    <w:rsid w:val="00B422B8"/>
    <w:rsid w:val="00B424DE"/>
    <w:rsid w:val="00B42B35"/>
    <w:rsid w:val="00B43734"/>
    <w:rsid w:val="00B43856"/>
    <w:rsid w:val="00B44B2C"/>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2792"/>
    <w:rsid w:val="00B5338B"/>
    <w:rsid w:val="00B542A9"/>
    <w:rsid w:val="00B56166"/>
    <w:rsid w:val="00B569CB"/>
    <w:rsid w:val="00B56C41"/>
    <w:rsid w:val="00B57D24"/>
    <w:rsid w:val="00B57F6E"/>
    <w:rsid w:val="00B60476"/>
    <w:rsid w:val="00B61CF1"/>
    <w:rsid w:val="00B61D31"/>
    <w:rsid w:val="00B61E13"/>
    <w:rsid w:val="00B6569A"/>
    <w:rsid w:val="00B65AD3"/>
    <w:rsid w:val="00B65B27"/>
    <w:rsid w:val="00B65FAF"/>
    <w:rsid w:val="00B66AD1"/>
    <w:rsid w:val="00B676E7"/>
    <w:rsid w:val="00B70228"/>
    <w:rsid w:val="00B70916"/>
    <w:rsid w:val="00B7287F"/>
    <w:rsid w:val="00B72A3F"/>
    <w:rsid w:val="00B72AC0"/>
    <w:rsid w:val="00B72D05"/>
    <w:rsid w:val="00B73D79"/>
    <w:rsid w:val="00B75734"/>
    <w:rsid w:val="00B757C0"/>
    <w:rsid w:val="00B7585B"/>
    <w:rsid w:val="00B75AEB"/>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D46"/>
    <w:rsid w:val="00B97EC6"/>
    <w:rsid w:val="00B97FA5"/>
    <w:rsid w:val="00BA014C"/>
    <w:rsid w:val="00BA1ED5"/>
    <w:rsid w:val="00BA293C"/>
    <w:rsid w:val="00BA2A62"/>
    <w:rsid w:val="00BA3311"/>
    <w:rsid w:val="00BA35F9"/>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04F1"/>
    <w:rsid w:val="00BC160E"/>
    <w:rsid w:val="00BC16D1"/>
    <w:rsid w:val="00BC1E9C"/>
    <w:rsid w:val="00BC31A0"/>
    <w:rsid w:val="00BC352B"/>
    <w:rsid w:val="00BC3D81"/>
    <w:rsid w:val="00BC4509"/>
    <w:rsid w:val="00BC5289"/>
    <w:rsid w:val="00BC5869"/>
    <w:rsid w:val="00BC62CA"/>
    <w:rsid w:val="00BC680F"/>
    <w:rsid w:val="00BD08BF"/>
    <w:rsid w:val="00BD0B54"/>
    <w:rsid w:val="00BD24EC"/>
    <w:rsid w:val="00BD3257"/>
    <w:rsid w:val="00BD3E1A"/>
    <w:rsid w:val="00BD40D4"/>
    <w:rsid w:val="00BD4173"/>
    <w:rsid w:val="00BD4CCB"/>
    <w:rsid w:val="00BD622F"/>
    <w:rsid w:val="00BD632B"/>
    <w:rsid w:val="00BE10F3"/>
    <w:rsid w:val="00BE228B"/>
    <w:rsid w:val="00BE2E0D"/>
    <w:rsid w:val="00BE30B5"/>
    <w:rsid w:val="00BE3F42"/>
    <w:rsid w:val="00BE4E75"/>
    <w:rsid w:val="00BE5B5B"/>
    <w:rsid w:val="00BE6570"/>
    <w:rsid w:val="00BE6FB3"/>
    <w:rsid w:val="00BE7065"/>
    <w:rsid w:val="00BE70BB"/>
    <w:rsid w:val="00BE73AB"/>
    <w:rsid w:val="00BE7A80"/>
    <w:rsid w:val="00BE7A83"/>
    <w:rsid w:val="00BF11E7"/>
    <w:rsid w:val="00BF13D8"/>
    <w:rsid w:val="00BF1691"/>
    <w:rsid w:val="00BF285F"/>
    <w:rsid w:val="00BF2CDD"/>
    <w:rsid w:val="00BF3787"/>
    <w:rsid w:val="00BF3E00"/>
    <w:rsid w:val="00BF455F"/>
    <w:rsid w:val="00BF4802"/>
    <w:rsid w:val="00BF735F"/>
    <w:rsid w:val="00BF7E01"/>
    <w:rsid w:val="00BF7FD6"/>
    <w:rsid w:val="00C00700"/>
    <w:rsid w:val="00C02D31"/>
    <w:rsid w:val="00C03439"/>
    <w:rsid w:val="00C040B3"/>
    <w:rsid w:val="00C04A2F"/>
    <w:rsid w:val="00C04C6E"/>
    <w:rsid w:val="00C04EE6"/>
    <w:rsid w:val="00C05271"/>
    <w:rsid w:val="00C0673F"/>
    <w:rsid w:val="00C073D7"/>
    <w:rsid w:val="00C10AF3"/>
    <w:rsid w:val="00C10D29"/>
    <w:rsid w:val="00C1193F"/>
    <w:rsid w:val="00C1238A"/>
    <w:rsid w:val="00C12E99"/>
    <w:rsid w:val="00C134A3"/>
    <w:rsid w:val="00C13D72"/>
    <w:rsid w:val="00C14CB7"/>
    <w:rsid w:val="00C151DF"/>
    <w:rsid w:val="00C1524C"/>
    <w:rsid w:val="00C159B7"/>
    <w:rsid w:val="00C15C27"/>
    <w:rsid w:val="00C16879"/>
    <w:rsid w:val="00C16977"/>
    <w:rsid w:val="00C177DB"/>
    <w:rsid w:val="00C207E9"/>
    <w:rsid w:val="00C225B9"/>
    <w:rsid w:val="00C259DD"/>
    <w:rsid w:val="00C25C2B"/>
    <w:rsid w:val="00C265EB"/>
    <w:rsid w:val="00C26802"/>
    <w:rsid w:val="00C26BEF"/>
    <w:rsid w:val="00C26C50"/>
    <w:rsid w:val="00C276C6"/>
    <w:rsid w:val="00C277FC"/>
    <w:rsid w:val="00C27D13"/>
    <w:rsid w:val="00C27FE5"/>
    <w:rsid w:val="00C3027C"/>
    <w:rsid w:val="00C306A5"/>
    <w:rsid w:val="00C3158E"/>
    <w:rsid w:val="00C32027"/>
    <w:rsid w:val="00C32E9A"/>
    <w:rsid w:val="00C33E22"/>
    <w:rsid w:val="00C343C1"/>
    <w:rsid w:val="00C344E2"/>
    <w:rsid w:val="00C34D7A"/>
    <w:rsid w:val="00C354E5"/>
    <w:rsid w:val="00C35D6F"/>
    <w:rsid w:val="00C361E4"/>
    <w:rsid w:val="00C372CC"/>
    <w:rsid w:val="00C378DD"/>
    <w:rsid w:val="00C37A9D"/>
    <w:rsid w:val="00C408CA"/>
    <w:rsid w:val="00C40957"/>
    <w:rsid w:val="00C4155D"/>
    <w:rsid w:val="00C42465"/>
    <w:rsid w:val="00C426C7"/>
    <w:rsid w:val="00C43079"/>
    <w:rsid w:val="00C43643"/>
    <w:rsid w:val="00C43CA0"/>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01E"/>
    <w:rsid w:val="00C54C2F"/>
    <w:rsid w:val="00C54E53"/>
    <w:rsid w:val="00C54EE1"/>
    <w:rsid w:val="00C55AB2"/>
    <w:rsid w:val="00C57960"/>
    <w:rsid w:val="00C57CE6"/>
    <w:rsid w:val="00C60B37"/>
    <w:rsid w:val="00C61143"/>
    <w:rsid w:val="00C6157D"/>
    <w:rsid w:val="00C61833"/>
    <w:rsid w:val="00C61DA2"/>
    <w:rsid w:val="00C62394"/>
    <w:rsid w:val="00C646DB"/>
    <w:rsid w:val="00C6480D"/>
    <w:rsid w:val="00C65315"/>
    <w:rsid w:val="00C65636"/>
    <w:rsid w:val="00C66824"/>
    <w:rsid w:val="00C6778C"/>
    <w:rsid w:val="00C67BB3"/>
    <w:rsid w:val="00C70201"/>
    <w:rsid w:val="00C702E9"/>
    <w:rsid w:val="00C70D7C"/>
    <w:rsid w:val="00C71376"/>
    <w:rsid w:val="00C718B4"/>
    <w:rsid w:val="00C71BAC"/>
    <w:rsid w:val="00C71FDD"/>
    <w:rsid w:val="00C7219F"/>
    <w:rsid w:val="00C739BC"/>
    <w:rsid w:val="00C74677"/>
    <w:rsid w:val="00C74D52"/>
    <w:rsid w:val="00C77295"/>
    <w:rsid w:val="00C77B9F"/>
    <w:rsid w:val="00C77D63"/>
    <w:rsid w:val="00C80119"/>
    <w:rsid w:val="00C811DF"/>
    <w:rsid w:val="00C81370"/>
    <w:rsid w:val="00C83304"/>
    <w:rsid w:val="00C83A6F"/>
    <w:rsid w:val="00C83C78"/>
    <w:rsid w:val="00C845BE"/>
    <w:rsid w:val="00C84A33"/>
    <w:rsid w:val="00C84D28"/>
    <w:rsid w:val="00C85367"/>
    <w:rsid w:val="00C85F1E"/>
    <w:rsid w:val="00C8681C"/>
    <w:rsid w:val="00C8759E"/>
    <w:rsid w:val="00C91F70"/>
    <w:rsid w:val="00C9217C"/>
    <w:rsid w:val="00C9234B"/>
    <w:rsid w:val="00C926C6"/>
    <w:rsid w:val="00C926D8"/>
    <w:rsid w:val="00C92977"/>
    <w:rsid w:val="00C93BE4"/>
    <w:rsid w:val="00C94430"/>
    <w:rsid w:val="00C94B01"/>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17B"/>
    <w:rsid w:val="00CA7CE4"/>
    <w:rsid w:val="00CA7E94"/>
    <w:rsid w:val="00CB0166"/>
    <w:rsid w:val="00CB03E9"/>
    <w:rsid w:val="00CB099F"/>
    <w:rsid w:val="00CB0C52"/>
    <w:rsid w:val="00CB246F"/>
    <w:rsid w:val="00CB2500"/>
    <w:rsid w:val="00CB2BB8"/>
    <w:rsid w:val="00CB3406"/>
    <w:rsid w:val="00CB34F6"/>
    <w:rsid w:val="00CB422F"/>
    <w:rsid w:val="00CB4D62"/>
    <w:rsid w:val="00CB5697"/>
    <w:rsid w:val="00CB5DD5"/>
    <w:rsid w:val="00CB6532"/>
    <w:rsid w:val="00CB67D5"/>
    <w:rsid w:val="00CB6905"/>
    <w:rsid w:val="00CC0423"/>
    <w:rsid w:val="00CC0AD7"/>
    <w:rsid w:val="00CC1323"/>
    <w:rsid w:val="00CC1B02"/>
    <w:rsid w:val="00CC2925"/>
    <w:rsid w:val="00CC2D64"/>
    <w:rsid w:val="00CC30FF"/>
    <w:rsid w:val="00CC3E3A"/>
    <w:rsid w:val="00CC434A"/>
    <w:rsid w:val="00CC4883"/>
    <w:rsid w:val="00CC574C"/>
    <w:rsid w:val="00CC5B49"/>
    <w:rsid w:val="00CC6031"/>
    <w:rsid w:val="00CC6605"/>
    <w:rsid w:val="00CD00ED"/>
    <w:rsid w:val="00CD0702"/>
    <w:rsid w:val="00CD15AA"/>
    <w:rsid w:val="00CD232C"/>
    <w:rsid w:val="00CD3B20"/>
    <w:rsid w:val="00CD4899"/>
    <w:rsid w:val="00CD48C8"/>
    <w:rsid w:val="00CD48E8"/>
    <w:rsid w:val="00CD5E70"/>
    <w:rsid w:val="00CD6BEA"/>
    <w:rsid w:val="00CD6DF9"/>
    <w:rsid w:val="00CD6E74"/>
    <w:rsid w:val="00CD6F69"/>
    <w:rsid w:val="00CD7193"/>
    <w:rsid w:val="00CD7343"/>
    <w:rsid w:val="00CD7397"/>
    <w:rsid w:val="00CD75C2"/>
    <w:rsid w:val="00CD7812"/>
    <w:rsid w:val="00CE04CC"/>
    <w:rsid w:val="00CE0A59"/>
    <w:rsid w:val="00CE113A"/>
    <w:rsid w:val="00CE214D"/>
    <w:rsid w:val="00CE29CE"/>
    <w:rsid w:val="00CE2B27"/>
    <w:rsid w:val="00CE44E0"/>
    <w:rsid w:val="00CE54BE"/>
    <w:rsid w:val="00CE5703"/>
    <w:rsid w:val="00CE6DB0"/>
    <w:rsid w:val="00CF0AD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1C6"/>
    <w:rsid w:val="00D142A4"/>
    <w:rsid w:val="00D150E0"/>
    <w:rsid w:val="00D151DA"/>
    <w:rsid w:val="00D15855"/>
    <w:rsid w:val="00D16FEF"/>
    <w:rsid w:val="00D17237"/>
    <w:rsid w:val="00D17DFA"/>
    <w:rsid w:val="00D2155F"/>
    <w:rsid w:val="00D220E2"/>
    <w:rsid w:val="00D224DE"/>
    <w:rsid w:val="00D2369D"/>
    <w:rsid w:val="00D2371A"/>
    <w:rsid w:val="00D23C05"/>
    <w:rsid w:val="00D245BA"/>
    <w:rsid w:val="00D246AD"/>
    <w:rsid w:val="00D24E3F"/>
    <w:rsid w:val="00D250C9"/>
    <w:rsid w:val="00D25123"/>
    <w:rsid w:val="00D25280"/>
    <w:rsid w:val="00D252E9"/>
    <w:rsid w:val="00D258CC"/>
    <w:rsid w:val="00D25CCF"/>
    <w:rsid w:val="00D30049"/>
    <w:rsid w:val="00D3033F"/>
    <w:rsid w:val="00D3038C"/>
    <w:rsid w:val="00D30548"/>
    <w:rsid w:val="00D306AE"/>
    <w:rsid w:val="00D308C5"/>
    <w:rsid w:val="00D30FFE"/>
    <w:rsid w:val="00D31975"/>
    <w:rsid w:val="00D32835"/>
    <w:rsid w:val="00D32B7F"/>
    <w:rsid w:val="00D33089"/>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331E"/>
    <w:rsid w:val="00D433A0"/>
    <w:rsid w:val="00D437DC"/>
    <w:rsid w:val="00D451FF"/>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612D"/>
    <w:rsid w:val="00D564DC"/>
    <w:rsid w:val="00D565CA"/>
    <w:rsid w:val="00D5660F"/>
    <w:rsid w:val="00D57774"/>
    <w:rsid w:val="00D6039F"/>
    <w:rsid w:val="00D604F5"/>
    <w:rsid w:val="00D6109D"/>
    <w:rsid w:val="00D610EB"/>
    <w:rsid w:val="00D613CE"/>
    <w:rsid w:val="00D619C2"/>
    <w:rsid w:val="00D6336B"/>
    <w:rsid w:val="00D650C4"/>
    <w:rsid w:val="00D654A5"/>
    <w:rsid w:val="00D657E3"/>
    <w:rsid w:val="00D6583E"/>
    <w:rsid w:val="00D659C4"/>
    <w:rsid w:val="00D65F3F"/>
    <w:rsid w:val="00D66E2A"/>
    <w:rsid w:val="00D67C56"/>
    <w:rsid w:val="00D705B9"/>
    <w:rsid w:val="00D70E69"/>
    <w:rsid w:val="00D7106E"/>
    <w:rsid w:val="00D71A4C"/>
    <w:rsid w:val="00D71A81"/>
    <w:rsid w:val="00D721B8"/>
    <w:rsid w:val="00D72A82"/>
    <w:rsid w:val="00D7369B"/>
    <w:rsid w:val="00D738B4"/>
    <w:rsid w:val="00D73920"/>
    <w:rsid w:val="00D73A8C"/>
    <w:rsid w:val="00D74732"/>
    <w:rsid w:val="00D749B5"/>
    <w:rsid w:val="00D7530B"/>
    <w:rsid w:val="00D75316"/>
    <w:rsid w:val="00D76306"/>
    <w:rsid w:val="00D763C3"/>
    <w:rsid w:val="00D76915"/>
    <w:rsid w:val="00D76A4B"/>
    <w:rsid w:val="00D76BA4"/>
    <w:rsid w:val="00D8037E"/>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2571"/>
    <w:rsid w:val="00DA3816"/>
    <w:rsid w:val="00DA3895"/>
    <w:rsid w:val="00DA405D"/>
    <w:rsid w:val="00DA490D"/>
    <w:rsid w:val="00DA4C14"/>
    <w:rsid w:val="00DA5F73"/>
    <w:rsid w:val="00DA6849"/>
    <w:rsid w:val="00DA7C94"/>
    <w:rsid w:val="00DB0562"/>
    <w:rsid w:val="00DB3333"/>
    <w:rsid w:val="00DB4B75"/>
    <w:rsid w:val="00DB4D3B"/>
    <w:rsid w:val="00DB4EAC"/>
    <w:rsid w:val="00DB5403"/>
    <w:rsid w:val="00DB5706"/>
    <w:rsid w:val="00DB633F"/>
    <w:rsid w:val="00DB6F38"/>
    <w:rsid w:val="00DB71C5"/>
    <w:rsid w:val="00DB7D10"/>
    <w:rsid w:val="00DC0302"/>
    <w:rsid w:val="00DC11A1"/>
    <w:rsid w:val="00DC2888"/>
    <w:rsid w:val="00DC2912"/>
    <w:rsid w:val="00DC2A0F"/>
    <w:rsid w:val="00DC2BB7"/>
    <w:rsid w:val="00DC3AE5"/>
    <w:rsid w:val="00DC405A"/>
    <w:rsid w:val="00DC44B0"/>
    <w:rsid w:val="00DC5667"/>
    <w:rsid w:val="00DD0562"/>
    <w:rsid w:val="00DD05F9"/>
    <w:rsid w:val="00DD0F19"/>
    <w:rsid w:val="00DD1842"/>
    <w:rsid w:val="00DD24C9"/>
    <w:rsid w:val="00DD2E16"/>
    <w:rsid w:val="00DD36FB"/>
    <w:rsid w:val="00DD3FA0"/>
    <w:rsid w:val="00DD4A17"/>
    <w:rsid w:val="00DD4E7E"/>
    <w:rsid w:val="00DD501F"/>
    <w:rsid w:val="00DD51E0"/>
    <w:rsid w:val="00DD5427"/>
    <w:rsid w:val="00DD5561"/>
    <w:rsid w:val="00DD68BD"/>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F49"/>
    <w:rsid w:val="00DF13E6"/>
    <w:rsid w:val="00DF17C6"/>
    <w:rsid w:val="00DF18CB"/>
    <w:rsid w:val="00DF1B33"/>
    <w:rsid w:val="00DF2188"/>
    <w:rsid w:val="00DF2DB1"/>
    <w:rsid w:val="00DF2ED9"/>
    <w:rsid w:val="00DF2F54"/>
    <w:rsid w:val="00DF2FBB"/>
    <w:rsid w:val="00DF36B8"/>
    <w:rsid w:val="00DF4053"/>
    <w:rsid w:val="00DF505E"/>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80F"/>
    <w:rsid w:val="00E131A7"/>
    <w:rsid w:val="00E139C3"/>
    <w:rsid w:val="00E13B71"/>
    <w:rsid w:val="00E1427E"/>
    <w:rsid w:val="00E1561F"/>
    <w:rsid w:val="00E15BE8"/>
    <w:rsid w:val="00E16073"/>
    <w:rsid w:val="00E16133"/>
    <w:rsid w:val="00E162CE"/>
    <w:rsid w:val="00E172E6"/>
    <w:rsid w:val="00E17823"/>
    <w:rsid w:val="00E17C28"/>
    <w:rsid w:val="00E22D22"/>
    <w:rsid w:val="00E238D6"/>
    <w:rsid w:val="00E2408B"/>
    <w:rsid w:val="00E24D9E"/>
    <w:rsid w:val="00E256DE"/>
    <w:rsid w:val="00E25BD4"/>
    <w:rsid w:val="00E26395"/>
    <w:rsid w:val="00E30639"/>
    <w:rsid w:val="00E32D28"/>
    <w:rsid w:val="00E32EBC"/>
    <w:rsid w:val="00E32EDD"/>
    <w:rsid w:val="00E3325D"/>
    <w:rsid w:val="00E33F0F"/>
    <w:rsid w:val="00E33F8D"/>
    <w:rsid w:val="00E34257"/>
    <w:rsid w:val="00E35619"/>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AD6"/>
    <w:rsid w:val="00E6246D"/>
    <w:rsid w:val="00E62945"/>
    <w:rsid w:val="00E62B2C"/>
    <w:rsid w:val="00E63044"/>
    <w:rsid w:val="00E63C14"/>
    <w:rsid w:val="00E64597"/>
    <w:rsid w:val="00E6465C"/>
    <w:rsid w:val="00E649A2"/>
    <w:rsid w:val="00E6778A"/>
    <w:rsid w:val="00E679BC"/>
    <w:rsid w:val="00E67A75"/>
    <w:rsid w:val="00E70325"/>
    <w:rsid w:val="00E706C3"/>
    <w:rsid w:val="00E7169E"/>
    <w:rsid w:val="00E71F64"/>
    <w:rsid w:val="00E7216E"/>
    <w:rsid w:val="00E73BC0"/>
    <w:rsid w:val="00E743BC"/>
    <w:rsid w:val="00E75D95"/>
    <w:rsid w:val="00E75F29"/>
    <w:rsid w:val="00E772A8"/>
    <w:rsid w:val="00E7796A"/>
    <w:rsid w:val="00E80EE1"/>
    <w:rsid w:val="00E81B39"/>
    <w:rsid w:val="00E8421E"/>
    <w:rsid w:val="00E85236"/>
    <w:rsid w:val="00E86768"/>
    <w:rsid w:val="00E872B5"/>
    <w:rsid w:val="00E9035E"/>
    <w:rsid w:val="00E90634"/>
    <w:rsid w:val="00E90CF0"/>
    <w:rsid w:val="00E91C4B"/>
    <w:rsid w:val="00E93187"/>
    <w:rsid w:val="00E93382"/>
    <w:rsid w:val="00E9412C"/>
    <w:rsid w:val="00E947D0"/>
    <w:rsid w:val="00E94B05"/>
    <w:rsid w:val="00E94C94"/>
    <w:rsid w:val="00E95A12"/>
    <w:rsid w:val="00E96127"/>
    <w:rsid w:val="00E96362"/>
    <w:rsid w:val="00E97582"/>
    <w:rsid w:val="00E978D1"/>
    <w:rsid w:val="00EA01F8"/>
    <w:rsid w:val="00EA0848"/>
    <w:rsid w:val="00EA17BD"/>
    <w:rsid w:val="00EA3155"/>
    <w:rsid w:val="00EA31D1"/>
    <w:rsid w:val="00EA4D30"/>
    <w:rsid w:val="00EA53D0"/>
    <w:rsid w:val="00EA54AF"/>
    <w:rsid w:val="00EA57EE"/>
    <w:rsid w:val="00EA69E7"/>
    <w:rsid w:val="00EA7215"/>
    <w:rsid w:val="00EA7EB8"/>
    <w:rsid w:val="00EB0803"/>
    <w:rsid w:val="00EB0F36"/>
    <w:rsid w:val="00EB12D2"/>
    <w:rsid w:val="00EB2617"/>
    <w:rsid w:val="00EB26B5"/>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5A01"/>
    <w:rsid w:val="00ED626A"/>
    <w:rsid w:val="00ED7136"/>
    <w:rsid w:val="00EE0ECB"/>
    <w:rsid w:val="00EE19B0"/>
    <w:rsid w:val="00EE50E4"/>
    <w:rsid w:val="00EE68E1"/>
    <w:rsid w:val="00EE7793"/>
    <w:rsid w:val="00EE7B52"/>
    <w:rsid w:val="00EF0AD5"/>
    <w:rsid w:val="00EF0C95"/>
    <w:rsid w:val="00EF450C"/>
    <w:rsid w:val="00EF4725"/>
    <w:rsid w:val="00EF4D66"/>
    <w:rsid w:val="00EF5231"/>
    <w:rsid w:val="00EF6188"/>
    <w:rsid w:val="00EF642D"/>
    <w:rsid w:val="00EF68E0"/>
    <w:rsid w:val="00EF6939"/>
    <w:rsid w:val="00EF695F"/>
    <w:rsid w:val="00EF75E7"/>
    <w:rsid w:val="00EF7FCD"/>
    <w:rsid w:val="00F00709"/>
    <w:rsid w:val="00F0116D"/>
    <w:rsid w:val="00F018C8"/>
    <w:rsid w:val="00F01FC1"/>
    <w:rsid w:val="00F02A7F"/>
    <w:rsid w:val="00F02F2D"/>
    <w:rsid w:val="00F05050"/>
    <w:rsid w:val="00F06246"/>
    <w:rsid w:val="00F0721F"/>
    <w:rsid w:val="00F100C4"/>
    <w:rsid w:val="00F10172"/>
    <w:rsid w:val="00F10682"/>
    <w:rsid w:val="00F108C3"/>
    <w:rsid w:val="00F10AE1"/>
    <w:rsid w:val="00F10DFE"/>
    <w:rsid w:val="00F10E90"/>
    <w:rsid w:val="00F11B69"/>
    <w:rsid w:val="00F122B0"/>
    <w:rsid w:val="00F12A8B"/>
    <w:rsid w:val="00F1340A"/>
    <w:rsid w:val="00F1354C"/>
    <w:rsid w:val="00F13FBB"/>
    <w:rsid w:val="00F14173"/>
    <w:rsid w:val="00F14FB0"/>
    <w:rsid w:val="00F15618"/>
    <w:rsid w:val="00F15A32"/>
    <w:rsid w:val="00F1766C"/>
    <w:rsid w:val="00F178CF"/>
    <w:rsid w:val="00F17D11"/>
    <w:rsid w:val="00F21466"/>
    <w:rsid w:val="00F21D19"/>
    <w:rsid w:val="00F21DF4"/>
    <w:rsid w:val="00F2299E"/>
    <w:rsid w:val="00F23083"/>
    <w:rsid w:val="00F238B5"/>
    <w:rsid w:val="00F24C03"/>
    <w:rsid w:val="00F24F9A"/>
    <w:rsid w:val="00F2521F"/>
    <w:rsid w:val="00F255B0"/>
    <w:rsid w:val="00F26393"/>
    <w:rsid w:val="00F26FBD"/>
    <w:rsid w:val="00F2702D"/>
    <w:rsid w:val="00F27CFF"/>
    <w:rsid w:val="00F305D1"/>
    <w:rsid w:val="00F306D7"/>
    <w:rsid w:val="00F30D74"/>
    <w:rsid w:val="00F3128A"/>
    <w:rsid w:val="00F31513"/>
    <w:rsid w:val="00F315BD"/>
    <w:rsid w:val="00F3194B"/>
    <w:rsid w:val="00F323F2"/>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387"/>
    <w:rsid w:val="00F44B87"/>
    <w:rsid w:val="00F45554"/>
    <w:rsid w:val="00F45894"/>
    <w:rsid w:val="00F45A0C"/>
    <w:rsid w:val="00F46776"/>
    <w:rsid w:val="00F46A7C"/>
    <w:rsid w:val="00F4753C"/>
    <w:rsid w:val="00F47661"/>
    <w:rsid w:val="00F476D2"/>
    <w:rsid w:val="00F50961"/>
    <w:rsid w:val="00F510A3"/>
    <w:rsid w:val="00F513C1"/>
    <w:rsid w:val="00F51450"/>
    <w:rsid w:val="00F51CAE"/>
    <w:rsid w:val="00F523F9"/>
    <w:rsid w:val="00F5336B"/>
    <w:rsid w:val="00F541C9"/>
    <w:rsid w:val="00F541DE"/>
    <w:rsid w:val="00F54268"/>
    <w:rsid w:val="00F54606"/>
    <w:rsid w:val="00F54EB1"/>
    <w:rsid w:val="00F54F3F"/>
    <w:rsid w:val="00F5508A"/>
    <w:rsid w:val="00F571A1"/>
    <w:rsid w:val="00F61548"/>
    <w:rsid w:val="00F61BAA"/>
    <w:rsid w:val="00F622AA"/>
    <w:rsid w:val="00F626BE"/>
    <w:rsid w:val="00F62891"/>
    <w:rsid w:val="00F62975"/>
    <w:rsid w:val="00F63060"/>
    <w:rsid w:val="00F63987"/>
    <w:rsid w:val="00F65C1B"/>
    <w:rsid w:val="00F662EE"/>
    <w:rsid w:val="00F67183"/>
    <w:rsid w:val="00F67E4E"/>
    <w:rsid w:val="00F712B7"/>
    <w:rsid w:val="00F71691"/>
    <w:rsid w:val="00F719D6"/>
    <w:rsid w:val="00F7210D"/>
    <w:rsid w:val="00F723E4"/>
    <w:rsid w:val="00F738A7"/>
    <w:rsid w:val="00F74C48"/>
    <w:rsid w:val="00F7506F"/>
    <w:rsid w:val="00F75A10"/>
    <w:rsid w:val="00F75BE5"/>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2FBB"/>
    <w:rsid w:val="00F93049"/>
    <w:rsid w:val="00F93B25"/>
    <w:rsid w:val="00F951FD"/>
    <w:rsid w:val="00F95455"/>
    <w:rsid w:val="00F95DF6"/>
    <w:rsid w:val="00F95EAD"/>
    <w:rsid w:val="00F97047"/>
    <w:rsid w:val="00F97059"/>
    <w:rsid w:val="00F97357"/>
    <w:rsid w:val="00F976E8"/>
    <w:rsid w:val="00F97D79"/>
    <w:rsid w:val="00FA07FA"/>
    <w:rsid w:val="00FA24BC"/>
    <w:rsid w:val="00FA28DC"/>
    <w:rsid w:val="00FA2A7C"/>
    <w:rsid w:val="00FA393C"/>
    <w:rsid w:val="00FA4BA6"/>
    <w:rsid w:val="00FA4FA3"/>
    <w:rsid w:val="00FA4FEC"/>
    <w:rsid w:val="00FA623B"/>
    <w:rsid w:val="00FA6A92"/>
    <w:rsid w:val="00FA7170"/>
    <w:rsid w:val="00FA7419"/>
    <w:rsid w:val="00FA76F6"/>
    <w:rsid w:val="00FB0BD6"/>
    <w:rsid w:val="00FB1285"/>
    <w:rsid w:val="00FB2736"/>
    <w:rsid w:val="00FB2E61"/>
    <w:rsid w:val="00FB3290"/>
    <w:rsid w:val="00FB5178"/>
    <w:rsid w:val="00FB558C"/>
    <w:rsid w:val="00FB62F8"/>
    <w:rsid w:val="00FB6325"/>
    <w:rsid w:val="00FB64A5"/>
    <w:rsid w:val="00FB77B6"/>
    <w:rsid w:val="00FB7FCA"/>
    <w:rsid w:val="00FC06A8"/>
    <w:rsid w:val="00FC178B"/>
    <w:rsid w:val="00FC1AF7"/>
    <w:rsid w:val="00FC1C82"/>
    <w:rsid w:val="00FC2A9C"/>
    <w:rsid w:val="00FC3746"/>
    <w:rsid w:val="00FC37DE"/>
    <w:rsid w:val="00FC484A"/>
    <w:rsid w:val="00FC6416"/>
    <w:rsid w:val="00FC6E6F"/>
    <w:rsid w:val="00FC7DEA"/>
    <w:rsid w:val="00FD162F"/>
    <w:rsid w:val="00FD28BF"/>
    <w:rsid w:val="00FD2930"/>
    <w:rsid w:val="00FD2DBA"/>
    <w:rsid w:val="00FD4C9C"/>
    <w:rsid w:val="00FD4CEE"/>
    <w:rsid w:val="00FD4D61"/>
    <w:rsid w:val="00FD4ECB"/>
    <w:rsid w:val="00FD5094"/>
    <w:rsid w:val="00FD50F9"/>
    <w:rsid w:val="00FD6977"/>
    <w:rsid w:val="00FD6E26"/>
    <w:rsid w:val="00FE0C38"/>
    <w:rsid w:val="00FE12DF"/>
    <w:rsid w:val="00FE2258"/>
    <w:rsid w:val="00FE24BD"/>
    <w:rsid w:val="00FE3DDC"/>
    <w:rsid w:val="00FE4083"/>
    <w:rsid w:val="00FE44D9"/>
    <w:rsid w:val="00FE4F77"/>
    <w:rsid w:val="00FE592E"/>
    <w:rsid w:val="00FE6C40"/>
    <w:rsid w:val="00FF00EA"/>
    <w:rsid w:val="00FF0292"/>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 w:val="00FF78CA"/>
  </w:rsids>
  <m:mathPr>
    <m:mathFont m:val="Cambria Math"/>
    <m:brkBin m:val="before"/>
    <m:brkBinSub m:val="--"/>
    <m:smallFrac/>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red,#d86916"/>
    </o:shapedefaults>
    <o:shapelayout v:ext="edit">
      <o:idmap v:ext="edit" data="2"/>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
    <w:next w:val="a"/>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
    <w:link w:val="2Char"/>
    <w:qFormat/>
    <w:rsid w:val="003569E5"/>
    <w:pPr>
      <w:numPr>
        <w:ilvl w:val="1"/>
      </w:numPr>
      <w:ind w:left="720"/>
      <w:outlineLvl w:val="1"/>
    </w:pPr>
    <w:rPr>
      <w:rFonts w:eastAsiaTheme="minorEastAsia"/>
      <w:sz w:val="24"/>
    </w:rPr>
  </w:style>
  <w:style w:type="paragraph" w:styleId="3">
    <w:name w:val="heading 3"/>
    <w:basedOn w:val="1"/>
    <w:next w:val="a"/>
    <w:qFormat/>
    <w:rsid w:val="0033747F"/>
    <w:pPr>
      <w:numPr>
        <w:ilvl w:val="2"/>
      </w:numPr>
      <w:outlineLvl w:val="2"/>
    </w:pPr>
    <w:rPr>
      <w:b w:val="0"/>
      <w:i/>
      <w:sz w:val="24"/>
    </w:rPr>
  </w:style>
  <w:style w:type="paragraph" w:styleId="4">
    <w:name w:val="heading 4"/>
    <w:basedOn w:val="3"/>
    <w:next w:val="a"/>
    <w:qFormat/>
    <w:rsid w:val="002A171C"/>
    <w:pPr>
      <w:numPr>
        <w:ilvl w:val="3"/>
      </w:numPr>
      <w:outlineLvl w:val="3"/>
    </w:pPr>
    <w:rPr>
      <w:sz w:val="22"/>
    </w:rPr>
  </w:style>
  <w:style w:type="paragraph" w:styleId="5">
    <w:name w:val="heading 5"/>
    <w:basedOn w:val="a"/>
    <w:next w:val="a"/>
    <w:qFormat/>
    <w:rsid w:val="002A171C"/>
    <w:pPr>
      <w:numPr>
        <w:ilvl w:val="4"/>
        <w:numId w:val="1"/>
      </w:numPr>
      <w:spacing w:before="240" w:after="60"/>
      <w:outlineLvl w:val="4"/>
    </w:pPr>
    <w:rPr>
      <w:rFonts w:eastAsia="맑은 고딕"/>
      <w:sz w:val="22"/>
    </w:rPr>
  </w:style>
  <w:style w:type="paragraph" w:styleId="6">
    <w:name w:val="heading 6"/>
    <w:basedOn w:val="a"/>
    <w:next w:val="a"/>
    <w:qFormat/>
    <w:rsid w:val="003544BE"/>
    <w:pPr>
      <w:numPr>
        <w:ilvl w:val="5"/>
        <w:numId w:val="1"/>
      </w:numPr>
      <w:spacing w:before="240" w:after="60"/>
      <w:outlineLvl w:val="5"/>
    </w:pPr>
    <w:rPr>
      <w:i/>
      <w:sz w:val="22"/>
    </w:rPr>
  </w:style>
  <w:style w:type="paragraph" w:styleId="7">
    <w:name w:val="heading 7"/>
    <w:basedOn w:val="a"/>
    <w:next w:val="a"/>
    <w:qFormat/>
    <w:rsid w:val="003544BE"/>
    <w:pPr>
      <w:numPr>
        <w:ilvl w:val="6"/>
        <w:numId w:val="1"/>
      </w:numPr>
      <w:spacing w:before="240" w:after="60"/>
      <w:outlineLvl w:val="6"/>
    </w:pPr>
  </w:style>
  <w:style w:type="paragraph" w:styleId="8">
    <w:name w:val="heading 8"/>
    <w:basedOn w:val="a"/>
    <w:next w:val="a"/>
    <w:qFormat/>
    <w:rsid w:val="003544BE"/>
    <w:pPr>
      <w:numPr>
        <w:ilvl w:val="7"/>
        <w:numId w:val="1"/>
      </w:numPr>
      <w:spacing w:before="240" w:after="60"/>
      <w:outlineLvl w:val="7"/>
    </w:pPr>
    <w:rPr>
      <w:i/>
    </w:rPr>
  </w:style>
  <w:style w:type="paragraph" w:styleId="9">
    <w:name w:val="heading 9"/>
    <w:basedOn w:val="a"/>
    <w:next w:val="a"/>
    <w:qFormat/>
    <w:rsid w:val="003544BE"/>
    <w:pPr>
      <w:numPr>
        <w:ilvl w:val="8"/>
        <w:numId w:val="1"/>
      </w:numPr>
      <w:spacing w:before="240" w:after="60"/>
      <w:outlineLvl w:val="8"/>
    </w:pPr>
    <w:rPr>
      <w:b/>
      <w:i/>
      <w:sz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3">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4">
    <w:name w:val="Hyperlink"/>
    <w:uiPriority w:val="99"/>
    <w:rsid w:val="003544BE"/>
    <w:rPr>
      <w:color w:val="0000FF"/>
      <w:u w:val="single"/>
    </w:rPr>
  </w:style>
  <w:style w:type="character" w:styleId="a5">
    <w:name w:val="FollowedHyperlink"/>
    <w:rsid w:val="003544BE"/>
    <w:rPr>
      <w:color w:val="800080"/>
      <w:u w:val="single"/>
    </w:rPr>
  </w:style>
  <w:style w:type="character" w:customStyle="1" w:styleId="a6">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7">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
    <w:next w:val="a8"/>
    <w:rsid w:val="003544BE"/>
    <w:pPr>
      <w:keepNext/>
      <w:spacing w:before="240" w:after="120"/>
    </w:pPr>
    <w:rPr>
      <w:rFonts w:ascii="Arial" w:eastAsia="Arial Unicode MS" w:hAnsi="Arial" w:cs="Arial Unicode MS"/>
      <w:sz w:val="28"/>
      <w:szCs w:val="28"/>
    </w:rPr>
  </w:style>
  <w:style w:type="paragraph" w:styleId="a8">
    <w:name w:val="Body Text"/>
    <w:basedOn w:val="a"/>
    <w:link w:val="Char"/>
    <w:rsid w:val="00FE0C38"/>
    <w:pPr>
      <w:keepLines/>
      <w:spacing w:after="120"/>
      <w:ind w:left="720"/>
    </w:pPr>
    <w:rPr>
      <w:rFonts w:asciiTheme="minorEastAsia" w:eastAsiaTheme="minorEastAsia" w:hAnsiTheme="minorEastAsia"/>
      <w:sz w:val="22"/>
      <w:lang w:eastAsia="ko-KR"/>
    </w:rPr>
  </w:style>
  <w:style w:type="paragraph" w:styleId="a9">
    <w:name w:val="List"/>
    <w:basedOn w:val="a8"/>
    <w:rsid w:val="003544BE"/>
  </w:style>
  <w:style w:type="paragraph" w:styleId="aa">
    <w:name w:val="caption"/>
    <w:basedOn w:val="a"/>
    <w:autoRedefine/>
    <w:uiPriority w:val="35"/>
    <w:qFormat/>
    <w:rsid w:val="001C6C8A"/>
    <w:pPr>
      <w:keepNext/>
      <w:suppressLineNumbers/>
      <w:spacing w:before="120" w:after="120"/>
      <w:jc w:val="center"/>
    </w:pPr>
    <w:rPr>
      <w:rFonts w:ascii="맑은 고딕" w:eastAsia="맑은 고딕" w:hAnsi="맑은 고딕"/>
      <w:iCs/>
      <w:noProof/>
      <w:szCs w:val="24"/>
      <w:bdr w:val="single" w:sz="24" w:space="0" w:color="000000" w:frame="1"/>
      <w:lang w:eastAsia="ko-KR"/>
    </w:rPr>
  </w:style>
  <w:style w:type="paragraph" w:customStyle="1" w:styleId="ab">
    <w:name w:val="색인"/>
    <w:basedOn w:val="a"/>
    <w:rsid w:val="003544BE"/>
    <w:pPr>
      <w:suppressLineNumbers/>
    </w:pPr>
  </w:style>
  <w:style w:type="paragraph" w:customStyle="1" w:styleId="Paragraph2">
    <w:name w:val="Paragraph2"/>
    <w:basedOn w:val="a"/>
    <w:rsid w:val="003544BE"/>
    <w:pPr>
      <w:spacing w:before="80"/>
      <w:ind w:left="720"/>
      <w:jc w:val="both"/>
    </w:pPr>
    <w:rPr>
      <w:color w:val="000000"/>
      <w:lang w:val="en-AU"/>
    </w:rPr>
  </w:style>
  <w:style w:type="paragraph" w:styleId="ac">
    <w:name w:val="Title"/>
    <w:basedOn w:val="a"/>
    <w:next w:val="a"/>
    <w:qFormat/>
    <w:rsid w:val="003544BE"/>
    <w:pPr>
      <w:spacing w:line="240" w:lineRule="auto"/>
      <w:jc w:val="center"/>
    </w:pPr>
    <w:rPr>
      <w:rFonts w:ascii="Arial" w:hAnsi="Arial"/>
      <w:b/>
      <w:sz w:val="36"/>
    </w:rPr>
  </w:style>
  <w:style w:type="paragraph" w:styleId="ad">
    <w:name w:val="Subtitle"/>
    <w:basedOn w:val="a"/>
    <w:next w:val="a8"/>
    <w:qFormat/>
    <w:rsid w:val="003544BE"/>
    <w:pPr>
      <w:spacing w:after="60"/>
      <w:jc w:val="center"/>
    </w:pPr>
    <w:rPr>
      <w:rFonts w:ascii="Arial" w:hAnsi="Arial"/>
      <w:i/>
      <w:sz w:val="36"/>
      <w:lang w:val="en-AU"/>
    </w:rPr>
  </w:style>
  <w:style w:type="paragraph" w:customStyle="1" w:styleId="NormalIndent2">
    <w:name w:val="Normal Indent2"/>
    <w:basedOn w:val="a"/>
    <w:rsid w:val="003544BE"/>
    <w:pPr>
      <w:ind w:left="900" w:hanging="900"/>
    </w:pPr>
  </w:style>
  <w:style w:type="paragraph" w:styleId="13">
    <w:name w:val="toc 1"/>
    <w:basedOn w:val="a"/>
    <w:next w:val="a"/>
    <w:uiPriority w:val="39"/>
    <w:rsid w:val="004B26FC"/>
    <w:pPr>
      <w:tabs>
        <w:tab w:val="right" w:pos="9360"/>
      </w:tabs>
      <w:spacing w:before="240" w:after="60"/>
      <w:ind w:right="720"/>
    </w:pPr>
    <w:rPr>
      <w:rFonts w:eastAsiaTheme="minorEastAsia"/>
    </w:rPr>
  </w:style>
  <w:style w:type="paragraph" w:styleId="20">
    <w:name w:val="toc 2"/>
    <w:basedOn w:val="a"/>
    <w:next w:val="a"/>
    <w:uiPriority w:val="39"/>
    <w:rsid w:val="004B26FC"/>
    <w:pPr>
      <w:tabs>
        <w:tab w:val="right" w:pos="9360"/>
      </w:tabs>
      <w:ind w:left="432" w:right="720"/>
    </w:pPr>
    <w:rPr>
      <w:rFonts w:eastAsiaTheme="minorEastAsia"/>
    </w:rPr>
  </w:style>
  <w:style w:type="paragraph" w:styleId="30">
    <w:name w:val="toc 3"/>
    <w:basedOn w:val="a"/>
    <w:next w:val="a"/>
    <w:uiPriority w:val="39"/>
    <w:rsid w:val="004B26FC"/>
    <w:pPr>
      <w:tabs>
        <w:tab w:val="right" w:pos="9360"/>
      </w:tabs>
      <w:ind w:left="864"/>
    </w:pPr>
    <w:rPr>
      <w:rFonts w:eastAsiaTheme="minorEastAsia"/>
    </w:rPr>
  </w:style>
  <w:style w:type="paragraph" w:styleId="ae">
    <w:name w:val="header"/>
    <w:basedOn w:val="a"/>
    <w:rsid w:val="003544BE"/>
    <w:pPr>
      <w:tabs>
        <w:tab w:val="center" w:pos="4320"/>
        <w:tab w:val="right" w:pos="8640"/>
      </w:tabs>
    </w:pPr>
  </w:style>
  <w:style w:type="paragraph" w:styleId="af">
    <w:name w:val="footer"/>
    <w:basedOn w:val="a"/>
    <w:rsid w:val="003544BE"/>
    <w:pPr>
      <w:tabs>
        <w:tab w:val="center" w:pos="4320"/>
        <w:tab w:val="right" w:pos="8640"/>
      </w:tabs>
    </w:pPr>
  </w:style>
  <w:style w:type="paragraph" w:customStyle="1" w:styleId="SmallDot">
    <w:name w:val="Small Dot"/>
    <w:basedOn w:val="a8"/>
    <w:rsid w:val="003544BE"/>
    <w:pPr>
      <w:numPr>
        <w:numId w:val="2"/>
      </w:numPr>
      <w:ind w:left="357" w:hanging="357"/>
    </w:pPr>
  </w:style>
  <w:style w:type="paragraph" w:customStyle="1" w:styleId="SmallDotTab">
    <w:name w:val="Small Dot Tab"/>
    <w:basedOn w:val="a8"/>
    <w:rsid w:val="003544BE"/>
    <w:pPr>
      <w:numPr>
        <w:numId w:val="3"/>
      </w:numPr>
      <w:ind w:left="1162" w:hanging="425"/>
    </w:pPr>
  </w:style>
  <w:style w:type="paragraph" w:customStyle="1" w:styleId="Tabletext">
    <w:name w:val="Tabletext"/>
    <w:basedOn w:val="a"/>
    <w:rsid w:val="003544BE"/>
    <w:pPr>
      <w:keepLines/>
      <w:spacing w:after="120"/>
    </w:pPr>
  </w:style>
  <w:style w:type="paragraph" w:styleId="af0">
    <w:name w:val="footnote text"/>
    <w:basedOn w:val="a"/>
    <w:rsid w:val="003544BE"/>
    <w:pPr>
      <w:snapToGrid w:val="0"/>
    </w:pPr>
  </w:style>
  <w:style w:type="paragraph" w:customStyle="1" w:styleId="NormalWeb2">
    <w:name w:val="Normal (Web)2"/>
    <w:basedOn w:val="a"/>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
    <w:rsid w:val="003544BE"/>
    <w:rPr>
      <w:rFonts w:ascii="Arial" w:eastAsia="돋움" w:hAnsi="Arial"/>
      <w:sz w:val="18"/>
      <w:szCs w:val="18"/>
    </w:rPr>
  </w:style>
  <w:style w:type="paragraph" w:customStyle="1" w:styleId="Caption2">
    <w:name w:val="Caption2"/>
    <w:basedOn w:val="a"/>
    <w:next w:val="a"/>
    <w:rsid w:val="003544BE"/>
    <w:rPr>
      <w:b/>
      <w:bCs/>
    </w:rPr>
  </w:style>
  <w:style w:type="paragraph" w:customStyle="1" w:styleId="MS">
    <w:name w:val="MS바탕글"/>
    <w:basedOn w:val="a"/>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1">
    <w:name w:val="바탕글"/>
    <w:basedOn w:val="a"/>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2">
    <w:name w:val="Body Text Indent"/>
    <w:basedOn w:val="a"/>
    <w:rsid w:val="003544BE"/>
    <w:pPr>
      <w:spacing w:after="180"/>
      <w:ind w:left="851"/>
    </w:pPr>
  </w:style>
  <w:style w:type="paragraph" w:customStyle="1" w:styleId="NormalIndent1">
    <w:name w:val="Normal Indent1"/>
    <w:basedOn w:val="a"/>
    <w:rsid w:val="003544BE"/>
    <w:pPr>
      <w:ind w:left="900" w:hanging="900"/>
    </w:pPr>
  </w:style>
  <w:style w:type="paragraph" w:customStyle="1" w:styleId="NormalWeb1">
    <w:name w:val="Normal (Web)1"/>
    <w:basedOn w:val="a"/>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
    <w:rsid w:val="003544BE"/>
    <w:rPr>
      <w:rFonts w:ascii="Arial" w:eastAsia="돋움" w:hAnsi="Arial"/>
      <w:sz w:val="18"/>
      <w:szCs w:val="18"/>
    </w:rPr>
  </w:style>
  <w:style w:type="paragraph" w:customStyle="1" w:styleId="Caption1">
    <w:name w:val="Caption1"/>
    <w:basedOn w:val="a"/>
    <w:next w:val="a"/>
    <w:rsid w:val="003544BE"/>
    <w:rPr>
      <w:b/>
      <w:bCs/>
    </w:rPr>
  </w:style>
  <w:style w:type="paragraph" w:styleId="40">
    <w:name w:val="toc 4"/>
    <w:basedOn w:val="ab"/>
    <w:uiPriority w:val="39"/>
    <w:rsid w:val="003544BE"/>
    <w:pPr>
      <w:tabs>
        <w:tab w:val="right" w:leader="dot" w:pos="8789"/>
      </w:tabs>
      <w:ind w:left="849"/>
    </w:pPr>
  </w:style>
  <w:style w:type="paragraph" w:styleId="50">
    <w:name w:val="toc 5"/>
    <w:basedOn w:val="ab"/>
    <w:uiPriority w:val="39"/>
    <w:rsid w:val="003544BE"/>
    <w:pPr>
      <w:tabs>
        <w:tab w:val="right" w:leader="dot" w:pos="8506"/>
      </w:tabs>
      <w:ind w:left="1132"/>
    </w:pPr>
  </w:style>
  <w:style w:type="paragraph" w:styleId="60">
    <w:name w:val="toc 6"/>
    <w:basedOn w:val="ab"/>
    <w:rsid w:val="003544BE"/>
    <w:pPr>
      <w:tabs>
        <w:tab w:val="right" w:leader="dot" w:pos="8223"/>
      </w:tabs>
      <w:ind w:left="1415"/>
    </w:pPr>
  </w:style>
  <w:style w:type="paragraph" w:styleId="70">
    <w:name w:val="toc 7"/>
    <w:basedOn w:val="ab"/>
    <w:rsid w:val="003544BE"/>
    <w:pPr>
      <w:tabs>
        <w:tab w:val="right" w:leader="dot" w:pos="7940"/>
      </w:tabs>
      <w:ind w:left="1698"/>
    </w:pPr>
  </w:style>
  <w:style w:type="paragraph" w:styleId="80">
    <w:name w:val="toc 8"/>
    <w:basedOn w:val="ab"/>
    <w:rsid w:val="003544BE"/>
    <w:pPr>
      <w:tabs>
        <w:tab w:val="right" w:leader="dot" w:pos="7657"/>
      </w:tabs>
      <w:ind w:left="1981"/>
    </w:pPr>
  </w:style>
  <w:style w:type="paragraph" w:styleId="90">
    <w:name w:val="toc 9"/>
    <w:basedOn w:val="ab"/>
    <w:rsid w:val="003544BE"/>
    <w:pPr>
      <w:tabs>
        <w:tab w:val="right" w:leader="dot" w:pos="7374"/>
      </w:tabs>
      <w:ind w:left="2264"/>
    </w:pPr>
  </w:style>
  <w:style w:type="paragraph" w:customStyle="1" w:styleId="100">
    <w:name w:val="목차 10"/>
    <w:basedOn w:val="ab"/>
    <w:rsid w:val="003544BE"/>
    <w:pPr>
      <w:tabs>
        <w:tab w:val="right" w:leader="dot" w:pos="7091"/>
      </w:tabs>
      <w:ind w:left="2547"/>
    </w:pPr>
  </w:style>
  <w:style w:type="paragraph" w:customStyle="1" w:styleId="af3">
    <w:name w:val="표 내용"/>
    <w:basedOn w:val="a"/>
    <w:rsid w:val="003544BE"/>
    <w:pPr>
      <w:suppressLineNumbers/>
    </w:pPr>
  </w:style>
  <w:style w:type="paragraph" w:customStyle="1" w:styleId="af4">
    <w:name w:val="표제목"/>
    <w:basedOn w:val="af3"/>
    <w:rsid w:val="003544BE"/>
    <w:pPr>
      <w:jc w:val="center"/>
    </w:pPr>
    <w:rPr>
      <w:b/>
      <w:bCs/>
    </w:rPr>
  </w:style>
  <w:style w:type="paragraph" w:customStyle="1" w:styleId="af5">
    <w:name w:val="프레임 내용"/>
    <w:basedOn w:val="a8"/>
    <w:rsid w:val="003544BE"/>
  </w:style>
  <w:style w:type="paragraph" w:customStyle="1" w:styleId="HTMLPreformatted1">
    <w:name w:val="HTML Preformatted1"/>
    <w:basedOn w:val="a"/>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6">
    <w:name w:val="endnote text"/>
    <w:basedOn w:val="a"/>
    <w:link w:val="Char0"/>
    <w:uiPriority w:val="99"/>
    <w:semiHidden/>
    <w:unhideWhenUsed/>
    <w:rsid w:val="005A0F8C"/>
    <w:pPr>
      <w:snapToGrid w:val="0"/>
    </w:pPr>
  </w:style>
  <w:style w:type="character" w:customStyle="1" w:styleId="Char0">
    <w:name w:val="미주 텍스트 Char"/>
    <w:link w:val="af6"/>
    <w:uiPriority w:val="99"/>
    <w:semiHidden/>
    <w:rsid w:val="005A0F8C"/>
    <w:rPr>
      <w:rFonts w:eastAsia="바탕"/>
      <w:lang w:eastAsia="ar-SA"/>
    </w:rPr>
  </w:style>
  <w:style w:type="character" w:styleId="af7">
    <w:name w:val="endnote reference"/>
    <w:uiPriority w:val="99"/>
    <w:semiHidden/>
    <w:unhideWhenUsed/>
    <w:rsid w:val="005A0F8C"/>
    <w:rPr>
      <w:vertAlign w:val="superscript"/>
    </w:rPr>
  </w:style>
  <w:style w:type="character" w:styleId="af8">
    <w:name w:val="footnote reference"/>
    <w:uiPriority w:val="99"/>
    <w:semiHidden/>
    <w:unhideWhenUsed/>
    <w:rsid w:val="005A0F8C"/>
    <w:rPr>
      <w:vertAlign w:val="superscript"/>
    </w:rPr>
  </w:style>
  <w:style w:type="table" w:styleId="af9">
    <w:name w:val="Table Grid"/>
    <w:basedOn w:val="a1"/>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8"/>
    <w:rsid w:val="00FE0C38"/>
    <w:rPr>
      <w:rFonts w:asciiTheme="minorEastAsia" w:eastAsiaTheme="minorEastAsia" w:hAnsiTheme="minorEastAsia"/>
      <w:sz w:val="22"/>
    </w:rPr>
  </w:style>
  <w:style w:type="character" w:customStyle="1" w:styleId="2Char">
    <w:name w:val="제목 2 Char"/>
    <w:link w:val="2"/>
    <w:rsid w:val="003569E5"/>
    <w:rPr>
      <w:rFonts w:ascii="Arial" w:eastAsiaTheme="minorEastAsia" w:hAnsi="Arial"/>
      <w:b/>
      <w:sz w:val="24"/>
      <w:lang w:eastAsia="ar-SA"/>
    </w:rPr>
  </w:style>
  <w:style w:type="paragraph" w:styleId="HTML">
    <w:name w:val="HTML Preformatted"/>
    <w:basedOn w:val="a"/>
    <w:link w:val="HTMLChar"/>
    <w:uiPriority w:val="99"/>
    <w:semiHidden/>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semiHidden/>
    <w:rsid w:val="003A68F1"/>
    <w:rPr>
      <w:rFonts w:ascii="굴림체" w:eastAsia="굴림체" w:hAnsi="굴림체" w:cs="굴림체"/>
      <w:sz w:val="24"/>
      <w:szCs w:val="24"/>
    </w:rPr>
  </w:style>
  <w:style w:type="character" w:styleId="afa">
    <w:name w:val="Strong"/>
    <w:uiPriority w:val="22"/>
    <w:qFormat/>
    <w:rsid w:val="002A648D"/>
    <w:rPr>
      <w:b/>
      <w:bCs/>
    </w:rPr>
  </w:style>
  <w:style w:type="paragraph" w:styleId="afb">
    <w:name w:val="Normal (Web)"/>
    <w:basedOn w:val="a"/>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c">
    <w:name w:val="논문본문"/>
    <w:basedOn w:val="a"/>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d">
    <w:name w:val="장제목"/>
    <w:basedOn w:val="a"/>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e">
    <w:name w:val="Date"/>
    <w:basedOn w:val="a"/>
    <w:next w:val="a"/>
    <w:link w:val="Char1"/>
    <w:rsid w:val="002C1B25"/>
    <w:pPr>
      <w:suppressAutoHyphens w:val="0"/>
      <w:autoSpaceDN w:val="0"/>
      <w:adjustRightInd w:val="0"/>
    </w:pPr>
    <w:rPr>
      <w:rFonts w:ascii="굴림" w:eastAsia="굴림" w:hAnsi="굴림"/>
      <w:sz w:val="18"/>
    </w:rPr>
  </w:style>
  <w:style w:type="character" w:customStyle="1" w:styleId="Char1">
    <w:name w:val="날짜 Char"/>
    <w:link w:val="afe"/>
    <w:rsid w:val="002C1B25"/>
    <w:rPr>
      <w:rFonts w:ascii="굴림" w:eastAsia="굴림" w:hAnsi="굴림"/>
      <w:sz w:val="18"/>
    </w:rPr>
  </w:style>
  <w:style w:type="paragraph" w:customStyle="1" w:styleId="aff">
    <w:name w:val="쪽"/>
    <w:basedOn w:val="a"/>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0">
    <w:name w:val="ㅇ"/>
    <w:basedOn w:val="a"/>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1">
    <w:name w:val="Balloon Text"/>
    <w:basedOn w:val="a"/>
    <w:link w:val="Char2"/>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ff1"/>
    <w:uiPriority w:val="99"/>
    <w:semiHidden/>
    <w:rsid w:val="00D65F3F"/>
    <w:rPr>
      <w:rFonts w:asciiTheme="majorHAnsi" w:eastAsiaTheme="majorEastAsia" w:hAnsiTheme="majorHAnsi" w:cstheme="majorBidi"/>
      <w:sz w:val="18"/>
      <w:szCs w:val="18"/>
      <w:lang w:eastAsia="ar-SA"/>
    </w:rPr>
  </w:style>
  <w:style w:type="character" w:styleId="aff2">
    <w:name w:val="annotation reference"/>
    <w:basedOn w:val="a0"/>
    <w:uiPriority w:val="99"/>
    <w:semiHidden/>
    <w:unhideWhenUsed/>
    <w:rsid w:val="00B16A49"/>
    <w:rPr>
      <w:sz w:val="18"/>
      <w:szCs w:val="18"/>
    </w:rPr>
  </w:style>
  <w:style w:type="paragraph" w:styleId="aff3">
    <w:name w:val="annotation text"/>
    <w:basedOn w:val="a"/>
    <w:link w:val="Char3"/>
    <w:uiPriority w:val="99"/>
    <w:semiHidden/>
    <w:unhideWhenUsed/>
    <w:rsid w:val="00B16A49"/>
  </w:style>
  <w:style w:type="character" w:customStyle="1" w:styleId="Char3">
    <w:name w:val="메모 텍스트 Char"/>
    <w:basedOn w:val="a0"/>
    <w:link w:val="aff3"/>
    <w:uiPriority w:val="99"/>
    <w:semiHidden/>
    <w:rsid w:val="00B16A49"/>
    <w:rPr>
      <w:rFonts w:eastAsia="바탕"/>
      <w:lang w:eastAsia="ar-SA"/>
    </w:rPr>
  </w:style>
  <w:style w:type="paragraph" w:styleId="aff4">
    <w:name w:val="annotation subject"/>
    <w:basedOn w:val="aff3"/>
    <w:next w:val="aff3"/>
    <w:link w:val="Char4"/>
    <w:uiPriority w:val="99"/>
    <w:semiHidden/>
    <w:unhideWhenUsed/>
    <w:rsid w:val="00B16A49"/>
    <w:rPr>
      <w:b/>
      <w:bCs/>
    </w:rPr>
  </w:style>
  <w:style w:type="character" w:customStyle="1" w:styleId="Char4">
    <w:name w:val="메모 주제 Char"/>
    <w:basedOn w:val="Char3"/>
    <w:link w:val="aff4"/>
    <w:uiPriority w:val="99"/>
    <w:semiHidden/>
    <w:rsid w:val="00B16A49"/>
    <w:rPr>
      <w:rFonts w:eastAsia="바탕"/>
      <w:b/>
      <w:bCs/>
      <w:lang w:eastAsia="ar-SA"/>
    </w:rPr>
  </w:style>
  <w:style w:type="paragraph" w:styleId="aff5">
    <w:name w:val="List Paragraph"/>
    <w:basedOn w:val="a"/>
    <w:uiPriority w:val="34"/>
    <w:qFormat/>
    <w:rsid w:val="00C00700"/>
    <w:pPr>
      <w:ind w:leftChars="400" w:left="800"/>
    </w:pPr>
  </w:style>
  <w:style w:type="character" w:styleId="aff6">
    <w:name w:val="Unresolved Mention"/>
    <w:basedOn w:val="a0"/>
    <w:uiPriority w:val="99"/>
    <w:semiHidden/>
    <w:unhideWhenUsed/>
    <w:rsid w:val="005944CA"/>
    <w:rPr>
      <w:color w:val="605E5C"/>
      <w:shd w:val="clear" w:color="auto" w:fill="E1DFDD"/>
    </w:rPr>
  </w:style>
  <w:style w:type="table" w:styleId="21">
    <w:name w:val="Plain Table 2"/>
    <w:basedOn w:val="a1"/>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0"/>
    <w:link w:val="1"/>
    <w:rsid w:val="004742B6"/>
    <w:rPr>
      <w:rFonts w:ascii="Arial" w:hAnsi="Arial"/>
      <w:b/>
      <w:sz w:val="28"/>
      <w:lang w:eastAsia="ar-SA"/>
    </w:rPr>
  </w:style>
  <w:style w:type="paragraph" w:customStyle="1" w:styleId="10">
    <w:name w:val="동1"/>
    <w:basedOn w:val="a8"/>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7">
    <w:name w:val="그림"/>
    <w:basedOn w:val="a8"/>
    <w:link w:val="Char5"/>
    <w:rsid w:val="006147BB"/>
    <w:pPr>
      <w:jc w:val="center"/>
    </w:pPr>
  </w:style>
  <w:style w:type="character" w:customStyle="1" w:styleId="Char5">
    <w:name w:val="그림 Char"/>
    <w:basedOn w:val="Char"/>
    <w:link w:val="aff7"/>
    <w:rsid w:val="006147BB"/>
    <w:rPr>
      <w:rFonts w:asciiTheme="minorEastAsia" w:eastAsiaTheme="minorEastAsia" w:hAnsiTheme="minorEastAsia"/>
      <w:sz w:val="22"/>
    </w:rPr>
  </w:style>
  <w:style w:type="table" w:customStyle="1" w:styleId="14">
    <w:name w:val="스타일1"/>
    <w:basedOn w:val="a1"/>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8"/>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8">
    <w:name w:val="표왼"/>
    <w:basedOn w:val="a8"/>
    <w:link w:val="Char6"/>
    <w:qFormat/>
    <w:rsid w:val="00F8614F"/>
    <w:pPr>
      <w:spacing w:after="0"/>
      <w:ind w:left="0"/>
    </w:pPr>
    <w:rPr>
      <w:rFonts w:asciiTheme="minorHAnsi" w:eastAsiaTheme="minorHAnsi" w:hAnsiTheme="minorHAnsi"/>
      <w:sz w:val="19"/>
      <w:szCs w:val="19"/>
    </w:rPr>
  </w:style>
  <w:style w:type="character" w:customStyle="1" w:styleId="Char6">
    <w:name w:val="표왼 Char"/>
    <w:basedOn w:val="Char"/>
    <w:link w:val="aff8"/>
    <w:rsid w:val="00F8614F"/>
    <w:rPr>
      <w:rFonts w:asciiTheme="minorHAnsi" w:eastAsiaTheme="minorHAnsi" w:hAnsiTheme="minorHAnsi"/>
      <w:sz w:val="19"/>
      <w:szCs w:val="19"/>
    </w:rPr>
  </w:style>
  <w:style w:type="paragraph" w:customStyle="1" w:styleId="31">
    <w:name w:val="스타일3"/>
    <w:basedOn w:val="a8"/>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table" w:styleId="16">
    <w:name w:val="Plain Table 1"/>
    <w:basedOn w:val="a1"/>
    <w:uiPriority w:val="41"/>
    <w:rsid w:val="00A52A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0">
    <w:name w:val="HTML Code"/>
    <w:basedOn w:val="a0"/>
    <w:uiPriority w:val="99"/>
    <w:semiHidden/>
    <w:unhideWhenUsed/>
    <w:rsid w:val="00D141C6"/>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52588264">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33596960">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10726048">
      <w:bodyDiv w:val="1"/>
      <w:marLeft w:val="0"/>
      <w:marRight w:val="0"/>
      <w:marTop w:val="0"/>
      <w:marBottom w:val="0"/>
      <w:divBdr>
        <w:top w:val="none" w:sz="0" w:space="0" w:color="auto"/>
        <w:left w:val="none" w:sz="0" w:space="0" w:color="auto"/>
        <w:bottom w:val="none" w:sz="0" w:space="0" w:color="auto"/>
        <w:right w:val="none" w:sz="0" w:space="0" w:color="auto"/>
      </w:divBdr>
    </w:div>
    <w:div w:id="568225091">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57542390">
      <w:bodyDiv w:val="1"/>
      <w:marLeft w:val="0"/>
      <w:marRight w:val="0"/>
      <w:marTop w:val="0"/>
      <w:marBottom w:val="0"/>
      <w:divBdr>
        <w:top w:val="none" w:sz="0" w:space="0" w:color="auto"/>
        <w:left w:val="none" w:sz="0" w:space="0" w:color="auto"/>
        <w:bottom w:val="none" w:sz="0" w:space="0" w:color="auto"/>
        <w:right w:val="none" w:sz="0" w:space="0" w:color="auto"/>
      </w:divBdr>
    </w:div>
    <w:div w:id="660085429">
      <w:bodyDiv w:val="1"/>
      <w:marLeft w:val="0"/>
      <w:marRight w:val="0"/>
      <w:marTop w:val="0"/>
      <w:marBottom w:val="0"/>
      <w:divBdr>
        <w:top w:val="none" w:sz="0" w:space="0" w:color="auto"/>
        <w:left w:val="none" w:sz="0" w:space="0" w:color="auto"/>
        <w:bottom w:val="none" w:sz="0" w:space="0" w:color="auto"/>
        <w:right w:val="none" w:sz="0" w:space="0" w:color="auto"/>
      </w:divBdr>
    </w:div>
    <w:div w:id="67819681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844901379">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73347110">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4108520">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1474096">
      <w:bodyDiv w:val="1"/>
      <w:marLeft w:val="0"/>
      <w:marRight w:val="0"/>
      <w:marTop w:val="0"/>
      <w:marBottom w:val="0"/>
      <w:divBdr>
        <w:top w:val="none" w:sz="0" w:space="0" w:color="auto"/>
        <w:left w:val="none" w:sz="0" w:space="0" w:color="auto"/>
        <w:bottom w:val="none" w:sz="0" w:space="0" w:color="auto"/>
        <w:right w:val="none" w:sz="0" w:space="0" w:color="auto"/>
      </w:divBdr>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16186550">
      <w:bodyDiv w:val="1"/>
      <w:marLeft w:val="0"/>
      <w:marRight w:val="0"/>
      <w:marTop w:val="0"/>
      <w:marBottom w:val="0"/>
      <w:divBdr>
        <w:top w:val="none" w:sz="0" w:space="0" w:color="auto"/>
        <w:left w:val="none" w:sz="0" w:space="0" w:color="auto"/>
        <w:bottom w:val="none" w:sz="0" w:space="0" w:color="auto"/>
        <w:right w:val="none" w:sz="0" w:space="0" w:color="auto"/>
      </w:divBdr>
    </w:div>
    <w:div w:id="1349256338">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4402615">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463885919">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4459935">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63709677">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96535103">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47331277">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66090892">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02060940">
      <w:bodyDiv w:val="1"/>
      <w:marLeft w:val="0"/>
      <w:marRight w:val="0"/>
      <w:marTop w:val="0"/>
      <w:marBottom w:val="0"/>
      <w:divBdr>
        <w:top w:val="none" w:sz="0" w:space="0" w:color="auto"/>
        <w:left w:val="none" w:sz="0" w:space="0" w:color="auto"/>
        <w:bottom w:val="none" w:sz="0" w:space="0" w:color="auto"/>
        <w:right w:val="none" w:sz="0" w:space="0" w:color="auto"/>
      </w:divBdr>
    </w:div>
    <w:div w:id="1914047286">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hujasid/blender-mcp"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ithub.com/ahujasid/blender-mcp" TargetMode="External"/><Relationship Id="rId17" Type="http://schemas.openxmlformats.org/officeDocument/2006/relationships/image" Target="media/image7.png"/><Relationship Id="rId25" Type="http://schemas.openxmlformats.org/officeDocument/2006/relationships/hyperlink" Target="https://huggingface.co/stable-diffusion-v1-5/stable-diffusion-v1-5"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ddynkidsmakers.blogspot.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huggingface.co/Zhengyi/LLaMA-Mesh"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ahujasid" TargetMode="External"/><Relationship Id="rId28" Type="http://schemas.openxmlformats.org/officeDocument/2006/relationships/hyperlink" Target="https://github.com/CompVis/stable-diffusi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blender.org/api/current/index.htm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873C6-5FBF-4D45-B588-E1E027421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35</TotalTime>
  <Pages>9</Pages>
  <Words>872</Words>
  <Characters>4974</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5835</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세훈 이</cp:lastModifiedBy>
  <cp:revision>4</cp:revision>
  <cp:lastPrinted>2023-12-02T00:37:00Z</cp:lastPrinted>
  <dcterms:created xsi:type="dcterms:W3CDTF">2025-05-08T04:09:00Z</dcterms:created>
  <dcterms:modified xsi:type="dcterms:W3CDTF">2025-05-08T04:41:00Z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